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B2F214" w14:textId="288163F1" w:rsidR="00C23C86" w:rsidRDefault="002C1F15" w:rsidP="00E51FAF">
      <w:bookmarkStart w:id="0" w:name="_Ref2042271"/>
      <w:bookmarkStart w:id="1" w:name="_Ref2042608"/>
      <w:bookmarkStart w:id="2" w:name="_Ref2042618"/>
      <w:bookmarkStart w:id="3" w:name="_Toc4391599"/>
      <w:r>
        <w:rPr>
          <w:noProof/>
        </w:rPr>
        <w:drawing>
          <wp:anchor distT="0" distB="0" distL="114300" distR="114300" simplePos="0" relativeHeight="251660287" behindDoc="0" locked="0" layoutInCell="1" allowOverlap="1" wp14:anchorId="7ADD4D88" wp14:editId="6E186835">
            <wp:simplePos x="0" y="0"/>
            <wp:positionH relativeFrom="margin">
              <wp:posOffset>-981075</wp:posOffset>
            </wp:positionH>
            <wp:positionV relativeFrom="margin">
              <wp:posOffset>-651510</wp:posOffset>
            </wp:positionV>
            <wp:extent cx="7898765" cy="10012680"/>
            <wp:effectExtent l="0" t="0" r="6985" b="7620"/>
            <wp:wrapSquare wrapText="bothSides"/>
            <wp:docPr id="11" name="Picture 2" descr="CASLcover2-19-1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Lcover2-19-10a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8765" cy="1001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4FD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922CC4" wp14:editId="06E3D96A">
                <wp:simplePos x="0" y="0"/>
                <wp:positionH relativeFrom="column">
                  <wp:posOffset>1183640</wp:posOffset>
                </wp:positionH>
                <wp:positionV relativeFrom="paragraph">
                  <wp:posOffset>-6838949</wp:posOffset>
                </wp:positionV>
                <wp:extent cx="5032375" cy="5086350"/>
                <wp:effectExtent l="0" t="0" r="0" b="0"/>
                <wp:wrapNone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32375" cy="508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32A99D" w14:textId="73A8390D" w:rsidR="00C35742" w:rsidRDefault="004F152C" w:rsidP="00032492">
                            <w:pPr>
                              <w:jc w:val="right"/>
                              <w:rPr>
                                <w:b/>
                                <w:color w:val="4F81BD" w:themeColor="accent1"/>
                                <w:sz w:val="52"/>
                                <w:szCs w:val="56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sz w:val="52"/>
                                <w:szCs w:val="56"/>
                              </w:rPr>
                              <w:t>VERA Common Input</w:t>
                            </w:r>
                          </w:p>
                          <w:p w14:paraId="07917E55" w14:textId="17A18E14" w:rsidR="004F152C" w:rsidRDefault="004F152C" w:rsidP="00032492">
                            <w:pPr>
                              <w:jc w:val="right"/>
                              <w:rPr>
                                <w:b/>
                                <w:color w:val="4F81BD" w:themeColor="accent1"/>
                                <w:sz w:val="52"/>
                                <w:szCs w:val="56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sz w:val="52"/>
                                <w:szCs w:val="56"/>
                              </w:rPr>
                              <w:t>User Manual</w:t>
                            </w:r>
                          </w:p>
                          <w:p w14:paraId="4A55F232" w14:textId="0AD902BE" w:rsidR="00C35742" w:rsidRDefault="00C35742" w:rsidP="00032492">
                            <w:pPr>
                              <w:jc w:val="right"/>
                              <w:rPr>
                                <w:b/>
                                <w:color w:val="4F81BD" w:themeColor="accent1"/>
                                <w:sz w:val="52"/>
                                <w:szCs w:val="56"/>
                              </w:rPr>
                            </w:pPr>
                          </w:p>
                          <w:p w14:paraId="5A4A94A8" w14:textId="168D13C8" w:rsidR="004F152C" w:rsidRDefault="004F152C" w:rsidP="00032492">
                            <w:pPr>
                              <w:jc w:val="right"/>
                              <w:rPr>
                                <w:color w:val="4F81BD" w:themeColor="accent1"/>
                                <w:sz w:val="44"/>
                                <w:szCs w:val="56"/>
                              </w:rPr>
                            </w:pPr>
                            <w:r>
                              <w:rPr>
                                <w:color w:val="4F81BD" w:themeColor="accent1"/>
                                <w:sz w:val="44"/>
                                <w:szCs w:val="56"/>
                              </w:rPr>
                              <w:t>Scott Palmtag</w:t>
                            </w:r>
                            <w:r>
                              <w:rPr>
                                <w:color w:val="4F81BD" w:themeColor="accent1"/>
                                <w:sz w:val="44"/>
                                <w:szCs w:val="56"/>
                              </w:rPr>
                              <w:br/>
                              <w:t>Andrew Godfrey</w:t>
                            </w:r>
                          </w:p>
                          <w:p w14:paraId="7DDCB15C" w14:textId="77777777" w:rsidR="004F152C" w:rsidRDefault="004F152C" w:rsidP="00032492">
                            <w:pPr>
                              <w:jc w:val="right"/>
                              <w:rPr>
                                <w:color w:val="4F81BD" w:themeColor="accent1"/>
                                <w:sz w:val="44"/>
                                <w:szCs w:val="56"/>
                              </w:rPr>
                            </w:pPr>
                          </w:p>
                          <w:p w14:paraId="61C6C4FE" w14:textId="1C220A28" w:rsidR="00C35742" w:rsidRPr="00B44FD3" w:rsidRDefault="00347BD6" w:rsidP="00032492">
                            <w:pPr>
                              <w:jc w:val="right"/>
                              <w:rPr>
                                <w:color w:val="4F81BD" w:themeColor="accent1"/>
                                <w:sz w:val="44"/>
                                <w:szCs w:val="56"/>
                              </w:rPr>
                            </w:pPr>
                            <w:r>
                              <w:rPr>
                                <w:color w:val="4F81BD" w:themeColor="accent1"/>
                                <w:sz w:val="44"/>
                                <w:szCs w:val="56"/>
                              </w:rPr>
                              <w:t>February 23, 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93.2pt;margin-top:-538.5pt;width:396.25pt;height:40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" filled="f" stroked="f" strokeweight=".5pt">
                <v:path arrowok="t"/>
                <v:textbox>
                  <w:txbxContent>
                    <w:p w14:paraId="1D32A99D" w14:textId="73A8390D" w:rsidR="00C35742" w:rsidRDefault="004F152C" w:rsidP="00032492">
                      <w:pPr>
                        <w:jc w:val="right"/>
                        <w:rPr>
                          <w:b/>
                          <w:color w:val="4F81BD" w:themeColor="accent1"/>
                          <w:sz w:val="52"/>
                          <w:szCs w:val="56"/>
                        </w:rPr>
                      </w:pPr>
                      <w:r>
                        <w:rPr>
                          <w:b/>
                          <w:color w:val="4F81BD" w:themeColor="accent1"/>
                          <w:sz w:val="52"/>
                          <w:szCs w:val="56"/>
                        </w:rPr>
                        <w:t>VERA Common Input</w:t>
                      </w:r>
                    </w:p>
                    <w:p w14:paraId="07917E55" w14:textId="17A18E14" w:rsidR="004F152C" w:rsidRDefault="004F152C" w:rsidP="00032492">
                      <w:pPr>
                        <w:jc w:val="right"/>
                        <w:rPr>
                          <w:b/>
                          <w:color w:val="4F81BD" w:themeColor="accent1"/>
                          <w:sz w:val="52"/>
                          <w:szCs w:val="56"/>
                        </w:rPr>
                      </w:pPr>
                      <w:r>
                        <w:rPr>
                          <w:b/>
                          <w:color w:val="4F81BD" w:themeColor="accent1"/>
                          <w:sz w:val="52"/>
                          <w:szCs w:val="56"/>
                        </w:rPr>
                        <w:t>User Manual</w:t>
                      </w:r>
                    </w:p>
                    <w:p w14:paraId="4A55F232" w14:textId="0AD902BE" w:rsidR="00C35742" w:rsidRDefault="00C35742" w:rsidP="00032492">
                      <w:pPr>
                        <w:jc w:val="right"/>
                        <w:rPr>
                          <w:b/>
                          <w:color w:val="4F81BD" w:themeColor="accent1"/>
                          <w:sz w:val="52"/>
                          <w:szCs w:val="56"/>
                        </w:rPr>
                      </w:pPr>
                    </w:p>
                    <w:p w14:paraId="5A4A94A8" w14:textId="168D13C8" w:rsidR="004F152C" w:rsidRDefault="004F152C" w:rsidP="00032492">
                      <w:pPr>
                        <w:jc w:val="right"/>
                        <w:rPr>
                          <w:color w:val="4F81BD" w:themeColor="accent1"/>
                          <w:sz w:val="44"/>
                          <w:szCs w:val="56"/>
                        </w:rPr>
                      </w:pPr>
                      <w:r>
                        <w:rPr>
                          <w:color w:val="4F81BD" w:themeColor="accent1"/>
                          <w:sz w:val="44"/>
                          <w:szCs w:val="56"/>
                        </w:rPr>
                        <w:t>Scott Palmtag</w:t>
                      </w:r>
                      <w:r>
                        <w:rPr>
                          <w:color w:val="4F81BD" w:themeColor="accent1"/>
                          <w:sz w:val="44"/>
                          <w:szCs w:val="56"/>
                        </w:rPr>
                        <w:br/>
                        <w:t>Andrew Godfrey</w:t>
                      </w:r>
                    </w:p>
                    <w:p w14:paraId="7DDCB15C" w14:textId="77777777" w:rsidR="004F152C" w:rsidRDefault="004F152C" w:rsidP="00032492">
                      <w:pPr>
                        <w:jc w:val="right"/>
                        <w:rPr>
                          <w:color w:val="4F81BD" w:themeColor="accent1"/>
                          <w:sz w:val="44"/>
                          <w:szCs w:val="56"/>
                        </w:rPr>
                      </w:pPr>
                    </w:p>
                    <w:p w14:paraId="61C6C4FE" w14:textId="1C220A28" w:rsidR="00C35742" w:rsidRPr="00B44FD3" w:rsidRDefault="00347BD6" w:rsidP="00032492">
                      <w:pPr>
                        <w:jc w:val="right"/>
                        <w:rPr>
                          <w:color w:val="4F81BD" w:themeColor="accent1"/>
                          <w:sz w:val="44"/>
                          <w:szCs w:val="56"/>
                        </w:rPr>
                      </w:pPr>
                      <w:r>
                        <w:rPr>
                          <w:color w:val="4F81BD" w:themeColor="accent1"/>
                          <w:sz w:val="44"/>
                          <w:szCs w:val="56"/>
                        </w:rPr>
                        <w:t>February 23, 2015</w:t>
                      </w:r>
                    </w:p>
                  </w:txbxContent>
                </v:textbox>
              </v:shape>
            </w:pict>
          </mc:Fallback>
        </mc:AlternateContent>
      </w:r>
      <w:r w:rsidR="007F1C0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76DAFB" wp14:editId="5233ABC0">
                <wp:simplePos x="0" y="0"/>
                <wp:positionH relativeFrom="page">
                  <wp:posOffset>4800600</wp:posOffset>
                </wp:positionH>
                <wp:positionV relativeFrom="topMargin">
                  <wp:posOffset>276225</wp:posOffset>
                </wp:positionV>
                <wp:extent cx="2235200" cy="338455"/>
                <wp:effectExtent l="0" t="0" r="0" b="444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5200" cy="338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83371" w14:textId="0FCE9D5A" w:rsidR="00C35742" w:rsidRPr="00F65AC7" w:rsidRDefault="004F152C" w:rsidP="007F1C02">
                            <w:pPr>
                              <w:jc w:val="right"/>
                              <w:rPr>
                                <w:color w:val="4F81BD" w:themeColor="accent1"/>
                                <w:sz w:val="28"/>
                              </w:rPr>
                            </w:pPr>
                            <w:bookmarkStart w:id="4" w:name="Doc_number"/>
                            <w:r w:rsidRPr="004F152C">
                              <w:rPr>
                                <w:color w:val="4F81BD" w:themeColor="accent1"/>
                                <w:sz w:val="28"/>
                              </w:rPr>
                              <w:t>CASL-U-2014-0014-00</w:t>
                            </w:r>
                            <w:r w:rsidR="00347BD6">
                              <w:rPr>
                                <w:color w:val="4F81BD" w:themeColor="accent1"/>
                                <w:sz w:val="28"/>
                              </w:rPr>
                              <w:t>2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378pt;margin-top:21.75pt;width:176pt;height:26.6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" filled="f" stroked="f" strokeweight=".5pt">
                <v:path arrowok="t"/>
                <v:textbox>
                  <w:txbxContent>
                    <w:p w14:paraId="4AC83371" w14:textId="0FCE9D5A" w:rsidR="00C35742" w:rsidRPr="00F65AC7" w:rsidRDefault="004F152C" w:rsidP="007F1C02">
                      <w:pPr>
                        <w:jc w:val="right"/>
                        <w:rPr>
                          <w:color w:val="4F81BD" w:themeColor="accent1"/>
                          <w:sz w:val="28"/>
                        </w:rPr>
                      </w:pPr>
                      <w:bookmarkStart w:id="5" w:name="Doc_number"/>
                      <w:r w:rsidRPr="004F152C">
                        <w:rPr>
                          <w:color w:val="4F81BD" w:themeColor="accent1"/>
                          <w:sz w:val="28"/>
                        </w:rPr>
                        <w:t>CASL-U-2014-0014-00</w:t>
                      </w:r>
                      <w:r w:rsidR="00347BD6">
                        <w:rPr>
                          <w:color w:val="4F81BD" w:themeColor="accent1"/>
                          <w:sz w:val="28"/>
                        </w:rPr>
                        <w:t>2</w:t>
                      </w:r>
                      <w:bookmarkEnd w:id="5"/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4066E7">
        <w:t>Fe</w:t>
      </w:r>
    </w:p>
    <w:p w14:paraId="5DFD9BFE" w14:textId="77777777" w:rsidR="00C216F0" w:rsidRDefault="00C216F0" w:rsidP="00C216F0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661CE90" wp14:editId="613E2FFE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464810" cy="2286000"/>
            <wp:effectExtent l="0" t="0" r="0" b="0"/>
            <wp:wrapTopAndBottom/>
            <wp:docPr id="9" name="Picture 1" descr="CASLconsortium02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SLconsortium02[1]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55637FD" w14:textId="77777777" w:rsidR="00C216F0" w:rsidRDefault="00C216F0" w:rsidP="003B70C2">
      <w:pPr>
        <w:ind w:left="720" w:firstLine="720"/>
        <w:rPr>
          <w:rFonts w:ascii="Calibri" w:hAnsi="Calibri"/>
          <w:b/>
          <w:color w:val="17365D"/>
          <w:sz w:val="36"/>
        </w:rPr>
      </w:pPr>
      <w:r w:rsidRPr="00AD403A">
        <w:rPr>
          <w:rFonts w:ascii="Calibri" w:hAnsi="Calibri"/>
          <w:b/>
          <w:color w:val="17365D"/>
          <w:sz w:val="36"/>
        </w:rPr>
        <w:t>Oak Ridge National Laboratory</w:t>
      </w:r>
    </w:p>
    <w:p w14:paraId="37AEC126" w14:textId="77777777" w:rsidR="00C216F0" w:rsidRDefault="00C216F0" w:rsidP="00C216F0">
      <w:pPr>
        <w:spacing w:before="120"/>
        <w:ind w:left="1440"/>
        <w:rPr>
          <w:rFonts w:ascii="Calibri" w:hAnsi="Calibri"/>
          <w:b/>
          <w:i/>
          <w:color w:val="17365D"/>
          <w:sz w:val="28"/>
        </w:rPr>
      </w:pPr>
      <w:proofErr w:type="gramStart"/>
      <w:r w:rsidRPr="00AD403A">
        <w:rPr>
          <w:rFonts w:ascii="Calibri" w:hAnsi="Calibri"/>
          <w:b/>
          <w:i/>
          <w:color w:val="17365D"/>
          <w:sz w:val="28"/>
        </w:rPr>
        <w:t>in</w:t>
      </w:r>
      <w:proofErr w:type="gramEnd"/>
      <w:r w:rsidRPr="00AD403A">
        <w:rPr>
          <w:rFonts w:ascii="Calibri" w:hAnsi="Calibri"/>
          <w:b/>
          <w:i/>
          <w:color w:val="17365D"/>
          <w:sz w:val="28"/>
        </w:rPr>
        <w:t xml:space="preserve"> partnership with</w:t>
      </w:r>
    </w:p>
    <w:p w14:paraId="46349949" w14:textId="77777777" w:rsidR="00C216F0" w:rsidRDefault="00C216F0" w:rsidP="00C216F0">
      <w:pPr>
        <w:spacing w:after="0"/>
        <w:ind w:left="1440"/>
        <w:rPr>
          <w:rFonts w:ascii="Calibri" w:hAnsi="Calibri"/>
          <w:color w:val="17365D"/>
          <w:sz w:val="28"/>
        </w:rPr>
      </w:pPr>
      <w:r w:rsidRPr="00AD403A">
        <w:rPr>
          <w:rFonts w:ascii="Calibri" w:hAnsi="Calibri"/>
          <w:color w:val="17365D"/>
          <w:sz w:val="28"/>
        </w:rPr>
        <w:t>Electric Power Research Institute</w:t>
      </w:r>
    </w:p>
    <w:p w14:paraId="6AE94E1F" w14:textId="77777777" w:rsidR="00C216F0" w:rsidRDefault="00C216F0" w:rsidP="00C216F0">
      <w:pPr>
        <w:spacing w:after="0"/>
        <w:ind w:left="1440"/>
        <w:rPr>
          <w:rFonts w:ascii="Calibri" w:hAnsi="Calibri"/>
          <w:color w:val="17365D"/>
          <w:sz w:val="28"/>
        </w:rPr>
      </w:pPr>
      <w:r w:rsidRPr="00AD403A">
        <w:rPr>
          <w:rFonts w:ascii="Calibri" w:hAnsi="Calibri"/>
          <w:color w:val="17365D"/>
          <w:sz w:val="28"/>
        </w:rPr>
        <w:t>Idaho National Laboratory</w:t>
      </w:r>
    </w:p>
    <w:p w14:paraId="1366FBD7" w14:textId="77777777" w:rsidR="00C216F0" w:rsidRDefault="00C216F0" w:rsidP="00C216F0">
      <w:pPr>
        <w:spacing w:after="0"/>
        <w:ind w:left="1440"/>
        <w:rPr>
          <w:rFonts w:ascii="Calibri" w:hAnsi="Calibri"/>
          <w:color w:val="17365D"/>
          <w:sz w:val="28"/>
        </w:rPr>
      </w:pPr>
      <w:r w:rsidRPr="00AD403A">
        <w:rPr>
          <w:rFonts w:ascii="Calibri" w:hAnsi="Calibri"/>
          <w:color w:val="17365D"/>
          <w:sz w:val="28"/>
        </w:rPr>
        <w:t>Los Alamos National Laboratory</w:t>
      </w:r>
    </w:p>
    <w:p w14:paraId="70D83541" w14:textId="77777777" w:rsidR="00C216F0" w:rsidRDefault="00C216F0" w:rsidP="00C216F0">
      <w:pPr>
        <w:spacing w:after="0"/>
        <w:ind w:left="1440"/>
        <w:rPr>
          <w:rFonts w:ascii="Calibri" w:hAnsi="Calibri"/>
          <w:color w:val="17365D"/>
          <w:sz w:val="28"/>
        </w:rPr>
      </w:pPr>
      <w:r w:rsidRPr="00AD403A">
        <w:rPr>
          <w:rFonts w:ascii="Calibri" w:hAnsi="Calibri"/>
          <w:color w:val="17365D"/>
          <w:sz w:val="28"/>
        </w:rPr>
        <w:t>Massachusetts Institute of Technology</w:t>
      </w:r>
    </w:p>
    <w:p w14:paraId="317FE9C3" w14:textId="77777777" w:rsidR="00C216F0" w:rsidRDefault="00C216F0" w:rsidP="00C216F0">
      <w:pPr>
        <w:spacing w:after="0"/>
        <w:ind w:left="1440"/>
        <w:rPr>
          <w:rFonts w:ascii="Calibri" w:hAnsi="Calibri"/>
          <w:color w:val="17365D"/>
          <w:sz w:val="28"/>
        </w:rPr>
      </w:pPr>
      <w:r w:rsidRPr="00AD403A">
        <w:rPr>
          <w:rFonts w:ascii="Calibri" w:hAnsi="Calibri"/>
          <w:color w:val="17365D"/>
          <w:sz w:val="28"/>
        </w:rPr>
        <w:t>North Carolina State University</w:t>
      </w:r>
    </w:p>
    <w:p w14:paraId="1337AE17" w14:textId="77777777" w:rsidR="00C216F0" w:rsidRDefault="00C216F0" w:rsidP="00C216F0">
      <w:pPr>
        <w:spacing w:after="0"/>
        <w:ind w:left="1440"/>
        <w:rPr>
          <w:rFonts w:ascii="Calibri" w:hAnsi="Calibri"/>
          <w:color w:val="17365D"/>
          <w:sz w:val="28"/>
        </w:rPr>
      </w:pPr>
      <w:r w:rsidRPr="00AD403A">
        <w:rPr>
          <w:rFonts w:ascii="Calibri" w:hAnsi="Calibri"/>
          <w:color w:val="17365D"/>
          <w:sz w:val="28"/>
        </w:rPr>
        <w:t>Sandia National Laboratories</w:t>
      </w:r>
    </w:p>
    <w:p w14:paraId="5A1E706F" w14:textId="77777777" w:rsidR="00C216F0" w:rsidRDefault="00C216F0" w:rsidP="00C216F0">
      <w:pPr>
        <w:spacing w:after="0"/>
        <w:ind w:left="1440"/>
        <w:rPr>
          <w:rFonts w:ascii="Calibri" w:hAnsi="Calibri"/>
          <w:color w:val="17365D"/>
          <w:sz w:val="28"/>
        </w:rPr>
      </w:pPr>
      <w:r w:rsidRPr="00AD403A">
        <w:rPr>
          <w:rFonts w:ascii="Calibri" w:hAnsi="Calibri"/>
          <w:color w:val="17365D"/>
          <w:sz w:val="28"/>
        </w:rPr>
        <w:t>Tennessee Valley Authority</w:t>
      </w:r>
    </w:p>
    <w:p w14:paraId="5CCC487C" w14:textId="77777777" w:rsidR="00C216F0" w:rsidRDefault="00C216F0" w:rsidP="00C216F0">
      <w:pPr>
        <w:spacing w:after="0"/>
        <w:ind w:left="1440"/>
        <w:rPr>
          <w:rFonts w:ascii="Calibri" w:hAnsi="Calibri"/>
          <w:color w:val="17365D"/>
          <w:sz w:val="28"/>
        </w:rPr>
      </w:pPr>
      <w:r w:rsidRPr="00AD403A">
        <w:rPr>
          <w:rFonts w:ascii="Calibri" w:hAnsi="Calibri"/>
          <w:color w:val="17365D"/>
          <w:sz w:val="28"/>
        </w:rPr>
        <w:t>University of Michigan</w:t>
      </w:r>
    </w:p>
    <w:p w14:paraId="2405A80C" w14:textId="77777777" w:rsidR="00C216F0" w:rsidRDefault="00C216F0" w:rsidP="00C216F0">
      <w:pPr>
        <w:spacing w:after="0"/>
        <w:ind w:left="1440"/>
        <w:rPr>
          <w:rFonts w:ascii="Calibri" w:hAnsi="Calibri"/>
          <w:color w:val="17365D"/>
          <w:sz w:val="28"/>
        </w:rPr>
      </w:pPr>
      <w:r w:rsidRPr="00AD403A">
        <w:rPr>
          <w:rFonts w:ascii="Calibri" w:hAnsi="Calibri"/>
          <w:color w:val="17365D"/>
          <w:sz w:val="28"/>
        </w:rPr>
        <w:t>Westinghouse Electric Company</w:t>
      </w:r>
    </w:p>
    <w:p w14:paraId="080C9686" w14:textId="77777777" w:rsidR="006A0F47" w:rsidRDefault="006A0F47" w:rsidP="00C216F0">
      <w:pPr>
        <w:spacing w:before="120"/>
        <w:ind w:left="1440"/>
        <w:rPr>
          <w:rFonts w:ascii="Calibri" w:hAnsi="Calibri"/>
          <w:b/>
          <w:i/>
          <w:color w:val="17365D"/>
          <w:sz w:val="28"/>
        </w:rPr>
      </w:pPr>
    </w:p>
    <w:p w14:paraId="65F75510" w14:textId="77777777" w:rsidR="00C216F0" w:rsidRDefault="00C216F0" w:rsidP="00C216F0">
      <w:pPr>
        <w:spacing w:before="120"/>
        <w:ind w:left="1440"/>
        <w:rPr>
          <w:rFonts w:ascii="Calibri" w:hAnsi="Calibri"/>
          <w:b/>
          <w:i/>
          <w:color w:val="17365D"/>
          <w:sz w:val="28"/>
        </w:rPr>
      </w:pPr>
      <w:proofErr w:type="gramStart"/>
      <w:r w:rsidRPr="00AD403A">
        <w:rPr>
          <w:rFonts w:ascii="Calibri" w:hAnsi="Calibri"/>
          <w:b/>
          <w:i/>
          <w:color w:val="17365D"/>
          <w:sz w:val="28"/>
        </w:rPr>
        <w:t>and</w:t>
      </w:r>
      <w:proofErr w:type="gramEnd"/>
      <w:r w:rsidRPr="00AD403A">
        <w:rPr>
          <w:rFonts w:ascii="Calibri" w:hAnsi="Calibri"/>
          <w:b/>
          <w:i/>
          <w:color w:val="17365D"/>
          <w:sz w:val="28"/>
        </w:rPr>
        <w:t xml:space="preserve"> individual contributions from</w:t>
      </w:r>
    </w:p>
    <w:p w14:paraId="5C874477" w14:textId="77777777" w:rsidR="001D06B9" w:rsidRPr="003B70C2" w:rsidRDefault="001D06B9" w:rsidP="003B70C2">
      <w:pPr>
        <w:spacing w:after="0"/>
        <w:ind w:left="1440"/>
        <w:rPr>
          <w:rFonts w:ascii="Calibri" w:hAnsi="Calibri"/>
          <w:color w:val="17365D"/>
        </w:rPr>
      </w:pPr>
      <w:proofErr w:type="spellStart"/>
      <w:r w:rsidRPr="003B70C2">
        <w:rPr>
          <w:rFonts w:ascii="Calibri" w:hAnsi="Calibri"/>
          <w:color w:val="17365D"/>
        </w:rPr>
        <w:t>Anatech</w:t>
      </w:r>
      <w:proofErr w:type="spellEnd"/>
      <w:r w:rsidRPr="003B70C2">
        <w:rPr>
          <w:rFonts w:ascii="Calibri" w:hAnsi="Calibri"/>
          <w:color w:val="17365D"/>
        </w:rPr>
        <w:t xml:space="preserve"> Corporation</w:t>
      </w:r>
      <w:r w:rsidR="003B70C2" w:rsidRPr="003B70C2">
        <w:rPr>
          <w:rFonts w:ascii="Calibri" w:hAnsi="Calibri"/>
          <w:color w:val="17365D"/>
        </w:rPr>
        <w:tab/>
      </w:r>
      <w:r w:rsidR="003B70C2" w:rsidRPr="003B70C2">
        <w:rPr>
          <w:rFonts w:ascii="Calibri" w:hAnsi="Calibri"/>
          <w:color w:val="17365D"/>
        </w:rPr>
        <w:tab/>
      </w:r>
      <w:r w:rsidR="005363AA">
        <w:rPr>
          <w:rFonts w:ascii="Calibri" w:hAnsi="Calibri"/>
          <w:color w:val="17365D"/>
        </w:rPr>
        <w:tab/>
      </w:r>
      <w:r w:rsidR="003B70C2" w:rsidRPr="003B70C2">
        <w:rPr>
          <w:rFonts w:ascii="Calibri" w:hAnsi="Calibri"/>
          <w:color w:val="17365D"/>
        </w:rPr>
        <w:t>Pacific Northwest National Laboratory</w:t>
      </w:r>
    </w:p>
    <w:p w14:paraId="4C5A7A86" w14:textId="79375C7F" w:rsidR="00C216F0" w:rsidRPr="003B70C2" w:rsidRDefault="00C216F0" w:rsidP="003B70C2">
      <w:pPr>
        <w:spacing w:after="0"/>
        <w:ind w:left="1440"/>
        <w:rPr>
          <w:rFonts w:ascii="Calibri" w:hAnsi="Calibri"/>
          <w:color w:val="17365D"/>
        </w:rPr>
      </w:pPr>
      <w:r w:rsidRPr="003B70C2">
        <w:rPr>
          <w:rFonts w:ascii="Calibri" w:hAnsi="Calibri"/>
          <w:color w:val="17365D"/>
        </w:rPr>
        <w:t>ASCOMP GmbH</w:t>
      </w:r>
      <w:r w:rsidR="003B70C2">
        <w:rPr>
          <w:rFonts w:ascii="Calibri" w:hAnsi="Calibri"/>
          <w:color w:val="17365D"/>
        </w:rPr>
        <w:tab/>
      </w:r>
      <w:r w:rsidR="003B70C2">
        <w:rPr>
          <w:rFonts w:ascii="Calibri" w:hAnsi="Calibri"/>
          <w:color w:val="17365D"/>
        </w:rPr>
        <w:tab/>
      </w:r>
      <w:r w:rsidR="00961AB0">
        <w:rPr>
          <w:rFonts w:ascii="Calibri" w:hAnsi="Calibri"/>
          <w:color w:val="17365D"/>
        </w:rPr>
        <w:tab/>
      </w:r>
      <w:r w:rsidR="00B06209">
        <w:rPr>
          <w:rFonts w:ascii="Calibri" w:hAnsi="Calibri"/>
          <w:color w:val="17365D"/>
        </w:rPr>
        <w:tab/>
      </w:r>
      <w:r w:rsidR="003B70C2" w:rsidRPr="003B70C2">
        <w:rPr>
          <w:rFonts w:ascii="Calibri" w:hAnsi="Calibri"/>
          <w:color w:val="17365D"/>
        </w:rPr>
        <w:t>Pennsylvania State University</w:t>
      </w:r>
    </w:p>
    <w:p w14:paraId="461B32BB" w14:textId="5BE470F7" w:rsidR="00C216F0" w:rsidRPr="003B70C2" w:rsidRDefault="00C216F0" w:rsidP="003B70C2">
      <w:pPr>
        <w:spacing w:after="0"/>
        <w:ind w:left="1440"/>
        <w:rPr>
          <w:rFonts w:ascii="Calibri" w:hAnsi="Calibri"/>
          <w:color w:val="17365D"/>
        </w:rPr>
      </w:pPr>
      <w:r w:rsidRPr="003B70C2">
        <w:rPr>
          <w:rFonts w:ascii="Calibri" w:hAnsi="Calibri"/>
          <w:color w:val="17365D"/>
        </w:rPr>
        <w:t>CD-</w:t>
      </w:r>
      <w:proofErr w:type="spellStart"/>
      <w:r w:rsidRPr="003B70C2">
        <w:rPr>
          <w:rFonts w:ascii="Calibri" w:hAnsi="Calibri"/>
          <w:color w:val="17365D"/>
        </w:rPr>
        <w:t>adapco</w:t>
      </w:r>
      <w:proofErr w:type="spellEnd"/>
      <w:r w:rsidRPr="003B70C2">
        <w:rPr>
          <w:rFonts w:ascii="Calibri" w:hAnsi="Calibri"/>
          <w:color w:val="17365D"/>
        </w:rPr>
        <w:t xml:space="preserve">, </w:t>
      </w:r>
      <w:proofErr w:type="spellStart"/>
      <w:r w:rsidRPr="003B70C2">
        <w:rPr>
          <w:rFonts w:ascii="Calibri" w:hAnsi="Calibri"/>
          <w:color w:val="17365D"/>
        </w:rPr>
        <w:t>Inc</w:t>
      </w:r>
      <w:proofErr w:type="spellEnd"/>
      <w:r w:rsidR="003B70C2" w:rsidRPr="003B70C2">
        <w:rPr>
          <w:rFonts w:ascii="Calibri" w:hAnsi="Calibri"/>
          <w:color w:val="17365D"/>
        </w:rPr>
        <w:tab/>
      </w:r>
      <w:r w:rsidR="003B70C2">
        <w:rPr>
          <w:rFonts w:ascii="Calibri" w:hAnsi="Calibri"/>
          <w:color w:val="17365D"/>
        </w:rPr>
        <w:tab/>
      </w:r>
      <w:r w:rsidR="00961AB0">
        <w:rPr>
          <w:rFonts w:ascii="Calibri" w:hAnsi="Calibri"/>
          <w:color w:val="17365D"/>
        </w:rPr>
        <w:tab/>
      </w:r>
      <w:r w:rsidR="00B06209">
        <w:rPr>
          <w:rFonts w:ascii="Calibri" w:hAnsi="Calibri"/>
          <w:color w:val="17365D"/>
        </w:rPr>
        <w:tab/>
      </w:r>
      <w:r w:rsidR="003B70C2" w:rsidRPr="003B70C2">
        <w:rPr>
          <w:rFonts w:ascii="Calibri" w:hAnsi="Calibri"/>
          <w:color w:val="17365D"/>
        </w:rPr>
        <w:t>Rensselaer Polytechnic Institute</w:t>
      </w:r>
    </w:p>
    <w:p w14:paraId="1C7617C9" w14:textId="77777777" w:rsidR="003E2F2D" w:rsidRPr="003B70C2" w:rsidRDefault="003E2F2D" w:rsidP="003B70C2">
      <w:pPr>
        <w:spacing w:after="0"/>
        <w:ind w:left="1440"/>
        <w:rPr>
          <w:rFonts w:ascii="Calibri" w:hAnsi="Calibri"/>
          <w:color w:val="17365D"/>
        </w:rPr>
      </w:pPr>
      <w:r w:rsidRPr="003B70C2">
        <w:rPr>
          <w:rFonts w:ascii="Calibri" w:hAnsi="Calibri"/>
          <w:color w:val="17365D"/>
        </w:rPr>
        <w:t>Core Physics, Inc.</w:t>
      </w:r>
      <w:r w:rsidR="003B70C2">
        <w:rPr>
          <w:rFonts w:ascii="Calibri" w:hAnsi="Calibri"/>
          <w:color w:val="17365D"/>
        </w:rPr>
        <w:tab/>
      </w:r>
      <w:r w:rsidR="003B70C2">
        <w:rPr>
          <w:rFonts w:ascii="Calibri" w:hAnsi="Calibri"/>
          <w:color w:val="17365D"/>
        </w:rPr>
        <w:tab/>
      </w:r>
      <w:r w:rsidR="005363AA">
        <w:rPr>
          <w:rFonts w:ascii="Calibri" w:hAnsi="Calibri"/>
          <w:color w:val="17365D"/>
        </w:rPr>
        <w:tab/>
      </w:r>
      <w:r w:rsidR="003B70C2" w:rsidRPr="003B70C2">
        <w:rPr>
          <w:rFonts w:ascii="Calibri" w:hAnsi="Calibri"/>
          <w:color w:val="17365D"/>
        </w:rPr>
        <w:t>Southern States Energy Board</w:t>
      </w:r>
    </w:p>
    <w:p w14:paraId="797B4A6A" w14:textId="77777777" w:rsidR="00C216F0" w:rsidRPr="003B70C2" w:rsidRDefault="00C216F0" w:rsidP="003B70C2">
      <w:pPr>
        <w:spacing w:after="0"/>
        <w:ind w:left="1440"/>
        <w:rPr>
          <w:rFonts w:ascii="Calibri" w:hAnsi="Calibri"/>
          <w:color w:val="17365D"/>
        </w:rPr>
      </w:pPr>
      <w:r w:rsidRPr="003B70C2">
        <w:rPr>
          <w:rFonts w:ascii="Calibri" w:hAnsi="Calibri"/>
          <w:color w:val="17365D"/>
        </w:rPr>
        <w:t>City University of New York</w:t>
      </w:r>
      <w:r w:rsidR="003B70C2" w:rsidRPr="003B70C2">
        <w:rPr>
          <w:rFonts w:ascii="Calibri" w:hAnsi="Calibri"/>
          <w:color w:val="17365D"/>
        </w:rPr>
        <w:tab/>
      </w:r>
      <w:r w:rsidR="005363AA">
        <w:rPr>
          <w:rFonts w:ascii="Calibri" w:hAnsi="Calibri"/>
          <w:color w:val="17365D"/>
        </w:rPr>
        <w:tab/>
      </w:r>
      <w:r w:rsidR="003B70C2" w:rsidRPr="003B70C2">
        <w:rPr>
          <w:rFonts w:ascii="Calibri" w:hAnsi="Calibri"/>
          <w:color w:val="17365D"/>
        </w:rPr>
        <w:t>Texas A&amp;M University</w:t>
      </w:r>
    </w:p>
    <w:p w14:paraId="09E2C0E4" w14:textId="65CEA518" w:rsidR="00C216F0" w:rsidRPr="003B70C2" w:rsidRDefault="00C216F0" w:rsidP="003B70C2">
      <w:pPr>
        <w:spacing w:after="0"/>
        <w:ind w:left="1440"/>
        <w:rPr>
          <w:rFonts w:ascii="Calibri" w:hAnsi="Calibri"/>
          <w:color w:val="17365D"/>
        </w:rPr>
      </w:pPr>
      <w:r w:rsidRPr="003B70C2">
        <w:rPr>
          <w:rFonts w:ascii="Calibri" w:hAnsi="Calibri"/>
          <w:color w:val="17365D"/>
        </w:rPr>
        <w:t>Florida State University</w:t>
      </w:r>
      <w:r w:rsidR="003B70C2">
        <w:rPr>
          <w:rFonts w:ascii="Calibri" w:hAnsi="Calibri"/>
          <w:color w:val="17365D"/>
        </w:rPr>
        <w:tab/>
      </w:r>
      <w:r w:rsidR="00961AB0">
        <w:rPr>
          <w:rFonts w:ascii="Calibri" w:hAnsi="Calibri"/>
          <w:color w:val="17365D"/>
        </w:rPr>
        <w:tab/>
      </w:r>
      <w:r w:rsidR="00B06209">
        <w:rPr>
          <w:rFonts w:ascii="Calibri" w:hAnsi="Calibri"/>
          <w:color w:val="17365D"/>
        </w:rPr>
        <w:tab/>
      </w:r>
      <w:proofErr w:type="spellStart"/>
      <w:r w:rsidR="003B70C2" w:rsidRPr="003B70C2">
        <w:rPr>
          <w:rFonts w:ascii="Calibri" w:hAnsi="Calibri"/>
          <w:color w:val="17365D"/>
        </w:rPr>
        <w:t>University</w:t>
      </w:r>
      <w:proofErr w:type="spellEnd"/>
      <w:r w:rsidR="003B70C2" w:rsidRPr="003B70C2">
        <w:rPr>
          <w:rFonts w:ascii="Calibri" w:hAnsi="Calibri"/>
          <w:color w:val="17365D"/>
        </w:rPr>
        <w:t xml:space="preserve"> of Florida</w:t>
      </w:r>
    </w:p>
    <w:p w14:paraId="5B0EB262" w14:textId="43A0831A" w:rsidR="00A91403" w:rsidRPr="003B70C2" w:rsidRDefault="00A91403" w:rsidP="003B70C2">
      <w:pPr>
        <w:spacing w:after="0"/>
        <w:ind w:left="1440"/>
        <w:rPr>
          <w:rFonts w:ascii="Calibri" w:hAnsi="Calibri"/>
          <w:color w:val="17365D"/>
        </w:rPr>
      </w:pPr>
      <w:r w:rsidRPr="003B70C2">
        <w:rPr>
          <w:rFonts w:ascii="Calibri" w:hAnsi="Calibri"/>
          <w:color w:val="17365D"/>
        </w:rPr>
        <w:t>Notre Dame University</w:t>
      </w:r>
      <w:r w:rsidR="003B70C2">
        <w:rPr>
          <w:rFonts w:ascii="Calibri" w:hAnsi="Calibri"/>
          <w:color w:val="17365D"/>
        </w:rPr>
        <w:tab/>
      </w:r>
      <w:r w:rsidR="00961AB0">
        <w:rPr>
          <w:rFonts w:ascii="Calibri" w:hAnsi="Calibri"/>
          <w:color w:val="17365D"/>
        </w:rPr>
        <w:tab/>
      </w:r>
      <w:r w:rsidR="00B06209">
        <w:rPr>
          <w:rFonts w:ascii="Calibri" w:hAnsi="Calibri"/>
          <w:color w:val="17365D"/>
        </w:rPr>
        <w:tab/>
      </w:r>
      <w:proofErr w:type="spellStart"/>
      <w:r w:rsidR="003B70C2" w:rsidRPr="003B70C2">
        <w:rPr>
          <w:rFonts w:ascii="Calibri" w:hAnsi="Calibri"/>
          <w:color w:val="17365D"/>
        </w:rPr>
        <w:t>University</w:t>
      </w:r>
      <w:proofErr w:type="spellEnd"/>
      <w:r w:rsidR="003B70C2" w:rsidRPr="003B70C2">
        <w:rPr>
          <w:rFonts w:ascii="Calibri" w:hAnsi="Calibri"/>
          <w:color w:val="17365D"/>
        </w:rPr>
        <w:t xml:space="preserve"> of Tennessee</w:t>
      </w:r>
    </w:p>
    <w:p w14:paraId="5DDE4559" w14:textId="77777777" w:rsidR="00C216F0" w:rsidRPr="003B70C2" w:rsidRDefault="00C216F0" w:rsidP="003B70C2">
      <w:pPr>
        <w:spacing w:after="0"/>
        <w:ind w:left="1440"/>
        <w:rPr>
          <w:rFonts w:ascii="Calibri" w:hAnsi="Calibri"/>
          <w:color w:val="17365D"/>
        </w:rPr>
      </w:pPr>
      <w:r w:rsidRPr="003B70C2">
        <w:rPr>
          <w:rFonts w:ascii="Calibri" w:hAnsi="Calibri"/>
          <w:color w:val="17365D"/>
        </w:rPr>
        <w:t>Imperial College London</w:t>
      </w:r>
      <w:r w:rsidR="003B70C2">
        <w:rPr>
          <w:rFonts w:ascii="Calibri" w:hAnsi="Calibri"/>
          <w:color w:val="17365D"/>
        </w:rPr>
        <w:tab/>
      </w:r>
      <w:r w:rsidR="005363AA">
        <w:rPr>
          <w:rFonts w:ascii="Calibri" w:hAnsi="Calibri"/>
          <w:color w:val="17365D"/>
        </w:rPr>
        <w:tab/>
      </w:r>
      <w:r w:rsidR="003B70C2" w:rsidRPr="003B70C2">
        <w:rPr>
          <w:rFonts w:ascii="Calibri" w:hAnsi="Calibri"/>
          <w:color w:val="17365D"/>
        </w:rPr>
        <w:t>University of Wisconsin</w:t>
      </w:r>
    </w:p>
    <w:p w14:paraId="1F513978" w14:textId="77777777" w:rsidR="00132D8C" w:rsidRDefault="00132D8C">
      <w:r>
        <w:br w:type="page"/>
      </w:r>
    </w:p>
    <w:p w14:paraId="0A166546" w14:textId="77777777" w:rsidR="0006597A" w:rsidRDefault="0006597A" w:rsidP="00B777AF">
      <w:pPr>
        <w:jc w:val="center"/>
        <w:rPr>
          <w:b/>
        </w:rPr>
      </w:pPr>
    </w:p>
    <w:p w14:paraId="18E944F9" w14:textId="77777777" w:rsidR="00624171" w:rsidRDefault="00624171" w:rsidP="00B777AF">
      <w:pPr>
        <w:jc w:val="center"/>
        <w:rPr>
          <w:b/>
        </w:rPr>
      </w:pPr>
    </w:p>
    <w:p w14:paraId="5B0CF561" w14:textId="77777777" w:rsidR="00624171" w:rsidRDefault="00624171" w:rsidP="00B777AF">
      <w:pPr>
        <w:jc w:val="center"/>
        <w:rPr>
          <w:b/>
        </w:rPr>
      </w:pPr>
    </w:p>
    <w:p w14:paraId="6A181440" w14:textId="77777777" w:rsidR="00624171" w:rsidRDefault="00624171" w:rsidP="00814561">
      <w:pPr>
        <w:rPr>
          <w:b/>
        </w:rPr>
      </w:pPr>
    </w:p>
    <w:p w14:paraId="2EF0AF72" w14:textId="77777777" w:rsidR="00814561" w:rsidRDefault="00814561" w:rsidP="00814561">
      <w:pPr>
        <w:rPr>
          <w:b/>
        </w:rPr>
      </w:pPr>
    </w:p>
    <w:p w14:paraId="021B9A9E" w14:textId="77777777" w:rsidR="00814561" w:rsidRDefault="00814561" w:rsidP="00814561">
      <w:pPr>
        <w:rPr>
          <w:b/>
        </w:rPr>
      </w:pPr>
    </w:p>
    <w:p w14:paraId="62877836" w14:textId="77777777" w:rsidR="00814561" w:rsidRDefault="00814561" w:rsidP="00814561">
      <w:pPr>
        <w:rPr>
          <w:b/>
        </w:rPr>
      </w:pPr>
    </w:p>
    <w:p w14:paraId="38CDDA8E" w14:textId="77777777" w:rsidR="00624171" w:rsidRDefault="00624171" w:rsidP="00B777AF">
      <w:pPr>
        <w:jc w:val="center"/>
        <w:rPr>
          <w:b/>
        </w:rPr>
      </w:pPr>
    </w:p>
    <w:p w14:paraId="4807B11D" w14:textId="411648BC" w:rsidR="00624171" w:rsidRDefault="00624171">
      <w:pPr>
        <w:rPr>
          <w:b/>
        </w:rPr>
      </w:pPr>
      <w:r w:rsidRPr="00762BA0">
        <w:rPr>
          <w:rFonts w:eastAsia="SimSun"/>
          <w:noProof/>
        </w:rPr>
        <w:drawing>
          <wp:anchor distT="0" distB="0" distL="114300" distR="114300" simplePos="0" relativeHeight="251687936" behindDoc="0" locked="0" layoutInCell="1" allowOverlap="1" wp14:anchorId="78286A21" wp14:editId="0EF13302">
            <wp:simplePos x="0" y="0"/>
            <wp:positionH relativeFrom="column">
              <wp:posOffset>21590</wp:posOffset>
            </wp:positionH>
            <wp:positionV relativeFrom="paragraph">
              <wp:posOffset>3669030</wp:posOffset>
            </wp:positionV>
            <wp:extent cx="6417945" cy="210756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45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  <w:bookmarkStart w:id="6" w:name="_GoBack"/>
      <w:bookmarkEnd w:id="6"/>
    </w:p>
    <w:p w14:paraId="49F8C67A" w14:textId="77777777" w:rsidR="00624171" w:rsidRDefault="00624171" w:rsidP="00B777AF">
      <w:pPr>
        <w:jc w:val="center"/>
        <w:rPr>
          <w:b/>
        </w:rPr>
      </w:pPr>
    </w:p>
    <w:p w14:paraId="1837D625" w14:textId="77777777" w:rsidR="005B0724" w:rsidRPr="00E148CC" w:rsidRDefault="00A4423E" w:rsidP="00624171">
      <w:pPr>
        <w:pStyle w:val="TOCHead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C420A1" wp14:editId="642495E8">
                <wp:simplePos x="0" y="0"/>
                <wp:positionH relativeFrom="column">
                  <wp:posOffset>457200</wp:posOffset>
                </wp:positionH>
                <wp:positionV relativeFrom="paragraph">
                  <wp:posOffset>-5506720</wp:posOffset>
                </wp:positionV>
                <wp:extent cx="3851910" cy="3048000"/>
                <wp:effectExtent l="0" t="0" r="0" b="0"/>
                <wp:wrapNone/>
                <wp:docPr id="1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191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A7A518" w14:textId="77777777" w:rsidR="00C35742" w:rsidRDefault="00C35742" w:rsidP="00DF3016">
                            <w:pPr>
                              <w:jc w:val="right"/>
                              <w:rPr>
                                <w:b/>
                                <w:color w:val="4F81BD" w:themeColor="accent1"/>
                                <w:sz w:val="88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sz w:val="88"/>
                              </w:rPr>
                              <w:t>Plan of Record</w:t>
                            </w:r>
                          </w:p>
                          <w:p w14:paraId="6A758739" w14:textId="77777777" w:rsidR="00C35742" w:rsidRDefault="00C35742" w:rsidP="00DF3016">
                            <w:pPr>
                              <w:jc w:val="right"/>
                              <w:rPr>
                                <w:b/>
                                <w:color w:val="4F81BD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sz w:val="48"/>
                                <w:szCs w:val="48"/>
                              </w:rPr>
                              <w:t>Period 2: January–June 2011</w:t>
                            </w:r>
                          </w:p>
                          <w:p w14:paraId="39D17923" w14:textId="77777777" w:rsidR="00C35742" w:rsidRPr="00972FF0" w:rsidRDefault="00C35742" w:rsidP="00DF3016">
                            <w:pPr>
                              <w:jc w:val="right"/>
                              <w:rPr>
                                <w:b/>
                                <w:color w:val="4F81BD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sz w:val="48"/>
                                <w:szCs w:val="48"/>
                              </w:rPr>
                              <w:t>Volume 1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left:0;text-align:left;margin-left:36pt;margin-top:-433.6pt;width:303.3pt;height:24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" filled="f" stroked="f">
                <v:textbox inset=",7.2pt,,7.2pt">
                  <w:txbxContent>
                    <w:p w14:paraId="70A7A518" w14:textId="77777777" w:rsidR="00C35742" w:rsidRDefault="00C35742" w:rsidP="00DF3016">
                      <w:pPr>
                        <w:jc w:val="right"/>
                        <w:rPr>
                          <w:b/>
                          <w:color w:val="4F81BD" w:themeColor="accent1"/>
                          <w:sz w:val="88"/>
                        </w:rPr>
                      </w:pPr>
                      <w:r>
                        <w:rPr>
                          <w:b/>
                          <w:color w:val="4F81BD" w:themeColor="accent1"/>
                          <w:sz w:val="88"/>
                        </w:rPr>
                        <w:t>Plan of Record</w:t>
                      </w:r>
                    </w:p>
                    <w:p w14:paraId="6A758739" w14:textId="77777777" w:rsidR="00C35742" w:rsidRDefault="00C35742" w:rsidP="00DF3016">
                      <w:pPr>
                        <w:jc w:val="right"/>
                        <w:rPr>
                          <w:b/>
                          <w:color w:val="4F81BD" w:themeColor="accent1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color w:val="4F81BD" w:themeColor="accent1"/>
                          <w:sz w:val="48"/>
                          <w:szCs w:val="48"/>
                        </w:rPr>
                        <w:t>Period 2: January–June 2011</w:t>
                      </w:r>
                    </w:p>
                    <w:p w14:paraId="39D17923" w14:textId="77777777" w:rsidR="00C35742" w:rsidRPr="00972FF0" w:rsidRDefault="00C35742" w:rsidP="00DF3016">
                      <w:pPr>
                        <w:jc w:val="right"/>
                        <w:rPr>
                          <w:b/>
                          <w:color w:val="4F81BD" w:themeColor="accent1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color w:val="4F81BD" w:themeColor="accent1"/>
                          <w:sz w:val="48"/>
                          <w:szCs w:val="48"/>
                        </w:rPr>
                        <w:t>Volume 1</w:t>
                      </w:r>
                    </w:p>
                  </w:txbxContent>
                </v:textbox>
              </v:shape>
            </w:pict>
          </mc:Fallback>
        </mc:AlternateContent>
      </w:r>
      <w:bookmarkStart w:id="7" w:name="_Toc283144709"/>
      <w:r w:rsidR="00C46055" w:rsidRPr="00E148CC">
        <w:t>REVISION L</w:t>
      </w:r>
      <w:r w:rsidR="00890788" w:rsidRPr="00E148CC">
        <w:t>OG</w:t>
      </w:r>
      <w:bookmarkEnd w:id="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7"/>
        <w:gridCol w:w="1461"/>
        <w:gridCol w:w="1916"/>
        <w:gridCol w:w="5212"/>
      </w:tblGrid>
      <w:tr w:rsidR="00E87F3A" w14:paraId="5FF77079" w14:textId="77777777" w:rsidTr="007016BE">
        <w:trPr>
          <w:trHeight w:val="396"/>
          <w:tblHeader/>
          <w:jc w:val="center"/>
        </w:trPr>
        <w:tc>
          <w:tcPr>
            <w:tcW w:w="987" w:type="dxa"/>
            <w:vAlign w:val="center"/>
          </w:tcPr>
          <w:p w14:paraId="311F0742" w14:textId="77777777" w:rsidR="00E87F3A" w:rsidRPr="007016BE" w:rsidRDefault="00E87F3A" w:rsidP="007016BE">
            <w:pPr>
              <w:pStyle w:val="Text"/>
              <w:spacing w:after="0"/>
              <w:jc w:val="center"/>
              <w:rPr>
                <w:b/>
              </w:rPr>
            </w:pPr>
            <w:r w:rsidRPr="007016BE">
              <w:rPr>
                <w:b/>
              </w:rPr>
              <w:t>Revision</w:t>
            </w:r>
          </w:p>
        </w:tc>
        <w:tc>
          <w:tcPr>
            <w:tcW w:w="1461" w:type="dxa"/>
            <w:vAlign w:val="center"/>
          </w:tcPr>
          <w:p w14:paraId="0E664333" w14:textId="77777777" w:rsidR="00E87F3A" w:rsidRPr="007016BE" w:rsidRDefault="00E87F3A" w:rsidP="007016BE">
            <w:pPr>
              <w:pStyle w:val="Text"/>
              <w:spacing w:after="0"/>
              <w:jc w:val="center"/>
              <w:rPr>
                <w:b/>
              </w:rPr>
            </w:pPr>
            <w:r w:rsidRPr="007016BE">
              <w:rPr>
                <w:b/>
              </w:rPr>
              <w:t>Date</w:t>
            </w:r>
          </w:p>
        </w:tc>
        <w:tc>
          <w:tcPr>
            <w:tcW w:w="1916" w:type="dxa"/>
            <w:vAlign w:val="center"/>
          </w:tcPr>
          <w:p w14:paraId="042CB54D" w14:textId="5FC46A6F" w:rsidR="00E87F3A" w:rsidRPr="007016BE" w:rsidRDefault="00E87F3A" w:rsidP="005670A5">
            <w:pPr>
              <w:pStyle w:val="Text"/>
              <w:spacing w:after="0"/>
              <w:jc w:val="center"/>
              <w:rPr>
                <w:b/>
              </w:rPr>
            </w:pPr>
            <w:r w:rsidRPr="007016BE">
              <w:rPr>
                <w:b/>
              </w:rPr>
              <w:t xml:space="preserve">Affected </w:t>
            </w:r>
            <w:r w:rsidR="005670A5">
              <w:rPr>
                <w:b/>
              </w:rPr>
              <w:t>Sections</w:t>
            </w:r>
          </w:p>
        </w:tc>
        <w:tc>
          <w:tcPr>
            <w:tcW w:w="5212" w:type="dxa"/>
            <w:vAlign w:val="center"/>
          </w:tcPr>
          <w:p w14:paraId="4234002C" w14:textId="77777777" w:rsidR="00E87F3A" w:rsidRPr="007016BE" w:rsidRDefault="00E87F3A" w:rsidP="00425542">
            <w:pPr>
              <w:pStyle w:val="Text"/>
              <w:spacing w:after="0"/>
              <w:rPr>
                <w:b/>
              </w:rPr>
            </w:pPr>
            <w:r w:rsidRPr="007016BE">
              <w:rPr>
                <w:b/>
              </w:rPr>
              <w:t>Revision Description</w:t>
            </w:r>
          </w:p>
        </w:tc>
      </w:tr>
      <w:tr w:rsidR="004B0A4C" w:rsidRPr="00066363" w14:paraId="329C2BE5" w14:textId="77777777" w:rsidTr="00596E1A">
        <w:trPr>
          <w:trHeight w:val="396"/>
          <w:jc w:val="center"/>
        </w:trPr>
        <w:tc>
          <w:tcPr>
            <w:tcW w:w="987" w:type="dxa"/>
            <w:vAlign w:val="center"/>
          </w:tcPr>
          <w:p w14:paraId="658B826B" w14:textId="215D8BA3" w:rsidR="004B0A4C" w:rsidRPr="00066363" w:rsidRDefault="002A038B" w:rsidP="00596E1A">
            <w:pPr>
              <w:pStyle w:val="Text"/>
              <w:spacing w:after="0"/>
              <w:jc w:val="center"/>
            </w:pPr>
            <w:r>
              <w:t>Rev. 0</w:t>
            </w:r>
          </w:p>
        </w:tc>
        <w:tc>
          <w:tcPr>
            <w:tcW w:w="1461" w:type="dxa"/>
            <w:vAlign w:val="center"/>
          </w:tcPr>
          <w:p w14:paraId="34172EB2" w14:textId="387ACE56" w:rsidR="004B0A4C" w:rsidRPr="007016BE" w:rsidRDefault="004F152C" w:rsidP="00596E1A">
            <w:pPr>
              <w:pStyle w:val="Text"/>
              <w:spacing w:after="0"/>
              <w:jc w:val="center"/>
              <w:rPr>
                <w:bCs/>
              </w:rPr>
            </w:pPr>
            <w:r>
              <w:rPr>
                <w:bCs/>
              </w:rPr>
              <w:t>11/25/2013</w:t>
            </w:r>
          </w:p>
        </w:tc>
        <w:tc>
          <w:tcPr>
            <w:tcW w:w="1916" w:type="dxa"/>
            <w:vAlign w:val="center"/>
          </w:tcPr>
          <w:p w14:paraId="786724BF" w14:textId="77777777" w:rsidR="004B0A4C" w:rsidRPr="007016BE" w:rsidRDefault="004B0A4C" w:rsidP="00596E1A">
            <w:pPr>
              <w:pStyle w:val="Text"/>
              <w:spacing w:after="0"/>
              <w:jc w:val="center"/>
              <w:rPr>
                <w:bCs/>
                <w:color w:val="4F81BD" w:themeColor="accent1"/>
                <w:sz w:val="18"/>
                <w:szCs w:val="18"/>
              </w:rPr>
            </w:pPr>
            <w:r w:rsidRPr="00E4433F">
              <w:t>All</w:t>
            </w:r>
          </w:p>
        </w:tc>
        <w:tc>
          <w:tcPr>
            <w:tcW w:w="5212" w:type="dxa"/>
            <w:vAlign w:val="center"/>
          </w:tcPr>
          <w:p w14:paraId="27F9BB89" w14:textId="42F245EF" w:rsidR="004B0A4C" w:rsidRPr="00066363" w:rsidRDefault="004B0A4C" w:rsidP="00596E1A">
            <w:pPr>
              <w:pStyle w:val="Text"/>
              <w:spacing w:after="0"/>
              <w:rPr>
                <w:b/>
                <w:bCs/>
                <w:color w:val="4F81BD" w:themeColor="accent1"/>
                <w:sz w:val="18"/>
                <w:szCs w:val="18"/>
              </w:rPr>
            </w:pPr>
            <w:r>
              <w:t>Original Released Version</w:t>
            </w:r>
            <w:r w:rsidR="004F152C">
              <w:t xml:space="preserve"> for RSICC 2013 release</w:t>
            </w:r>
          </w:p>
        </w:tc>
      </w:tr>
      <w:tr w:rsidR="00E4433F" w:rsidRPr="00E23161" w14:paraId="6C59F28A" w14:textId="77777777" w:rsidTr="007016BE">
        <w:trPr>
          <w:trHeight w:val="396"/>
          <w:jc w:val="center"/>
        </w:trPr>
        <w:tc>
          <w:tcPr>
            <w:tcW w:w="987" w:type="dxa"/>
            <w:vAlign w:val="center"/>
          </w:tcPr>
          <w:p w14:paraId="40B328BB" w14:textId="39615B25" w:rsidR="00E4433F" w:rsidRDefault="00CD3384" w:rsidP="007016BE">
            <w:pPr>
              <w:pStyle w:val="Text"/>
              <w:spacing w:after="0"/>
              <w:jc w:val="center"/>
            </w:pPr>
            <w:r>
              <w:t>Rev. 1</w:t>
            </w:r>
          </w:p>
        </w:tc>
        <w:tc>
          <w:tcPr>
            <w:tcW w:w="1461" w:type="dxa"/>
            <w:vAlign w:val="center"/>
          </w:tcPr>
          <w:p w14:paraId="342E67C6" w14:textId="7828C631" w:rsidR="00E4433F" w:rsidRPr="007016BE" w:rsidRDefault="004F152C" w:rsidP="004F152C">
            <w:pPr>
              <w:pStyle w:val="Text"/>
              <w:spacing w:after="0"/>
              <w:jc w:val="center"/>
              <w:rPr>
                <w:bCs/>
              </w:rPr>
            </w:pPr>
            <w:r>
              <w:rPr>
                <w:bCs/>
              </w:rPr>
              <w:t>03/31/</w:t>
            </w:r>
            <w:r w:rsidR="00CD3384">
              <w:rPr>
                <w:bCs/>
              </w:rPr>
              <w:t>2014</w:t>
            </w:r>
          </w:p>
        </w:tc>
        <w:tc>
          <w:tcPr>
            <w:tcW w:w="1916" w:type="dxa"/>
            <w:vAlign w:val="center"/>
          </w:tcPr>
          <w:p w14:paraId="734FE899" w14:textId="7D1C0E91" w:rsidR="00E4433F" w:rsidRPr="00066363" w:rsidRDefault="00CD3384" w:rsidP="007016BE">
            <w:pPr>
              <w:pStyle w:val="Text"/>
              <w:spacing w:after="0"/>
              <w:jc w:val="center"/>
            </w:pPr>
            <w:r>
              <w:t>All</w:t>
            </w:r>
          </w:p>
        </w:tc>
        <w:tc>
          <w:tcPr>
            <w:tcW w:w="5212" w:type="dxa"/>
            <w:vAlign w:val="center"/>
          </w:tcPr>
          <w:p w14:paraId="5B9B3555" w14:textId="715707B0" w:rsidR="00E4433F" w:rsidRDefault="00CD3384" w:rsidP="00425542">
            <w:pPr>
              <w:pStyle w:val="Text"/>
              <w:spacing w:after="0"/>
            </w:pPr>
            <w:r>
              <w:t>Major revision</w:t>
            </w:r>
            <w:r w:rsidR="004F152C">
              <w:t xml:space="preserve"> for Milestone </w:t>
            </w:r>
            <w:r w:rsidR="004F152C" w:rsidRPr="004F152C">
              <w:t>L3:PHI.VCS.P8.01</w:t>
            </w:r>
          </w:p>
        </w:tc>
      </w:tr>
      <w:tr w:rsidR="006C5827" w:rsidRPr="00E23161" w14:paraId="6BDC8FFF" w14:textId="77777777" w:rsidTr="007016BE">
        <w:trPr>
          <w:trHeight w:val="396"/>
          <w:jc w:val="center"/>
        </w:trPr>
        <w:tc>
          <w:tcPr>
            <w:tcW w:w="987" w:type="dxa"/>
            <w:vAlign w:val="center"/>
          </w:tcPr>
          <w:p w14:paraId="6CCC0C47" w14:textId="60EC6072" w:rsidR="006C5827" w:rsidRDefault="00347BD6" w:rsidP="007016BE">
            <w:pPr>
              <w:pStyle w:val="Text"/>
              <w:spacing w:after="0"/>
              <w:jc w:val="center"/>
            </w:pPr>
            <w:r>
              <w:t>Rev. 2</w:t>
            </w:r>
          </w:p>
        </w:tc>
        <w:tc>
          <w:tcPr>
            <w:tcW w:w="1461" w:type="dxa"/>
            <w:vAlign w:val="center"/>
          </w:tcPr>
          <w:p w14:paraId="6AFFEF36" w14:textId="673CDB51" w:rsidR="006C5827" w:rsidRDefault="00347BD6" w:rsidP="007016BE">
            <w:pPr>
              <w:pStyle w:val="Text"/>
              <w:spacing w:after="0"/>
              <w:jc w:val="center"/>
              <w:rPr>
                <w:bCs/>
              </w:rPr>
            </w:pPr>
            <w:r>
              <w:rPr>
                <w:bCs/>
              </w:rPr>
              <w:t>02/23/2015</w:t>
            </w:r>
          </w:p>
        </w:tc>
        <w:tc>
          <w:tcPr>
            <w:tcW w:w="1916" w:type="dxa"/>
            <w:vAlign w:val="center"/>
          </w:tcPr>
          <w:p w14:paraId="7788C859" w14:textId="24B68D77" w:rsidR="006C5827" w:rsidRDefault="00347BD6" w:rsidP="007016BE">
            <w:pPr>
              <w:pStyle w:val="Text"/>
              <w:spacing w:after="0"/>
              <w:jc w:val="center"/>
            </w:pPr>
            <w:r>
              <w:t>All</w:t>
            </w:r>
          </w:p>
        </w:tc>
        <w:tc>
          <w:tcPr>
            <w:tcW w:w="5212" w:type="dxa"/>
            <w:vAlign w:val="center"/>
          </w:tcPr>
          <w:p w14:paraId="557B0786" w14:textId="0A5DDC4F" w:rsidR="006C5827" w:rsidRDefault="00347BD6" w:rsidP="009F6AE3">
            <w:pPr>
              <w:pStyle w:val="Text"/>
              <w:spacing w:after="0"/>
            </w:pPr>
            <w:r>
              <w:t>Minor Revision for RSICC release</w:t>
            </w:r>
          </w:p>
        </w:tc>
      </w:tr>
      <w:tr w:rsidR="00F511C5" w:rsidRPr="00E23161" w14:paraId="2B174604" w14:textId="77777777" w:rsidTr="007016BE">
        <w:trPr>
          <w:trHeight w:val="396"/>
          <w:jc w:val="center"/>
        </w:trPr>
        <w:tc>
          <w:tcPr>
            <w:tcW w:w="987" w:type="dxa"/>
            <w:vAlign w:val="center"/>
          </w:tcPr>
          <w:p w14:paraId="54FA310D" w14:textId="7CD9DABD" w:rsidR="00F511C5" w:rsidRDefault="00F511C5" w:rsidP="007016BE">
            <w:pPr>
              <w:pStyle w:val="Text"/>
              <w:spacing w:after="0"/>
              <w:jc w:val="center"/>
            </w:pPr>
          </w:p>
        </w:tc>
        <w:tc>
          <w:tcPr>
            <w:tcW w:w="1461" w:type="dxa"/>
            <w:vAlign w:val="center"/>
          </w:tcPr>
          <w:p w14:paraId="1D38AF38" w14:textId="34E629AE" w:rsidR="00F511C5" w:rsidRDefault="00F511C5" w:rsidP="007016BE">
            <w:pPr>
              <w:pStyle w:val="Text"/>
              <w:spacing w:after="0"/>
              <w:jc w:val="center"/>
              <w:rPr>
                <w:bCs/>
              </w:rPr>
            </w:pPr>
          </w:p>
        </w:tc>
        <w:tc>
          <w:tcPr>
            <w:tcW w:w="1916" w:type="dxa"/>
            <w:vAlign w:val="center"/>
          </w:tcPr>
          <w:p w14:paraId="22A6B59C" w14:textId="77777777" w:rsidR="00F511C5" w:rsidRDefault="00F511C5" w:rsidP="007016BE">
            <w:pPr>
              <w:pStyle w:val="Text"/>
              <w:spacing w:after="0"/>
              <w:jc w:val="center"/>
            </w:pPr>
          </w:p>
        </w:tc>
        <w:tc>
          <w:tcPr>
            <w:tcW w:w="5212" w:type="dxa"/>
            <w:vAlign w:val="center"/>
          </w:tcPr>
          <w:p w14:paraId="7091F956" w14:textId="77777777" w:rsidR="00F511C5" w:rsidRDefault="00F511C5" w:rsidP="009F6AE3">
            <w:pPr>
              <w:pStyle w:val="Text"/>
              <w:spacing w:after="0"/>
            </w:pPr>
          </w:p>
        </w:tc>
      </w:tr>
    </w:tbl>
    <w:p w14:paraId="36A21E9C" w14:textId="77777777" w:rsidR="009D2D3F" w:rsidRDefault="009D2D3F" w:rsidP="002235D8">
      <w:pPr>
        <w:pStyle w:val="Text"/>
      </w:pPr>
    </w:p>
    <w:p w14:paraId="49BDBE52" w14:textId="77777777" w:rsidR="00624171" w:rsidRDefault="00624171" w:rsidP="002235D8">
      <w:pPr>
        <w:pStyle w:val="Text"/>
      </w:pPr>
    </w:p>
    <w:p w14:paraId="294B0F60" w14:textId="77777777" w:rsidR="00571EDD" w:rsidRDefault="00571EDD" w:rsidP="009D2D3F">
      <w:pPr>
        <w:pStyle w:val="Heading1"/>
        <w:sectPr w:rsidR="00571EDD" w:rsidSect="00E02B5B">
          <w:headerReference w:type="even" r:id="rId19"/>
          <w:headerReference w:type="default" r:id="rId20"/>
          <w:footerReference w:type="even" r:id="rId21"/>
          <w:footerReference w:type="default" r:id="rId22"/>
          <w:footnotePr>
            <w:numFmt w:val="lowerLetter"/>
          </w:footnotePr>
          <w:pgSz w:w="12240" w:h="15840" w:code="1"/>
          <w:pgMar w:top="806" w:right="1714" w:bottom="1440" w:left="1166" w:header="432" w:footer="432" w:gutter="0"/>
          <w:pgNumType w:fmt="lowerRoman" w:start="1"/>
          <w:cols w:space="720"/>
          <w:docGrid w:linePitch="326"/>
        </w:sectPr>
      </w:pPr>
      <w:bookmarkStart w:id="8" w:name="_Toc280685369"/>
      <w:bookmarkStart w:id="9" w:name="_Toc283144710"/>
      <w:bookmarkStart w:id="10" w:name="_Toc284924235"/>
    </w:p>
    <w:p w14:paraId="0F90AF29" w14:textId="77777777" w:rsidR="002C1F15" w:rsidRDefault="002C1F15">
      <w:bookmarkStart w:id="11" w:name="_Toc315086715"/>
      <w:bookmarkEnd w:id="0"/>
      <w:bookmarkEnd w:id="1"/>
      <w:bookmarkEnd w:id="2"/>
      <w:bookmarkEnd w:id="3"/>
      <w:bookmarkEnd w:id="8"/>
      <w:bookmarkEnd w:id="9"/>
      <w:bookmarkEnd w:id="10"/>
    </w:p>
    <w:p w14:paraId="3C9C794F" w14:textId="77777777" w:rsidR="002C1F15" w:rsidRDefault="002C1F15"/>
    <w:bookmarkEnd w:id="11"/>
    <w:p w14:paraId="10BA1EE4" w14:textId="564D3C82" w:rsidR="002C1F15" w:rsidRPr="002C1F15" w:rsidRDefault="002C1F15"/>
    <w:sectPr w:rsidR="002C1F15" w:rsidRPr="002C1F15" w:rsidSect="00B25F4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type w:val="continuous"/>
      <w:pgSz w:w="12240" w:h="15840" w:code="1"/>
      <w:pgMar w:top="1080" w:right="1080" w:bottom="1440" w:left="1080" w:header="432" w:footer="432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A5635A" w14:textId="77777777" w:rsidR="00CD5DE9" w:rsidRDefault="00CD5DE9">
      <w:r>
        <w:separator/>
      </w:r>
    </w:p>
  </w:endnote>
  <w:endnote w:type="continuationSeparator" w:id="0">
    <w:p w14:paraId="4A2DD00B" w14:textId="77777777" w:rsidR="00CD5DE9" w:rsidRDefault="00CD5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D86728" w14:textId="18C36D1B" w:rsidR="00C35742" w:rsidRPr="0065337D" w:rsidRDefault="00914F63" w:rsidP="00571EDD">
    <w:pPr>
      <w:pStyle w:val="Footer"/>
      <w:tabs>
        <w:tab w:val="clear" w:pos="9360"/>
        <w:tab w:val="left" w:pos="4680"/>
        <w:tab w:val="right" w:pos="9720"/>
      </w:tabs>
      <w:rPr>
        <w:rFonts w:ascii="Arial" w:hAnsi="Arial" w:cs="Arial"/>
      </w:rPr>
    </w:pPr>
    <w:r w:rsidRPr="00914F63">
      <w:rPr>
        <w:rFonts w:ascii="Arial" w:hAnsi="Arial" w:cs="Arial"/>
        <w:sz w:val="18"/>
        <w:szCs w:val="18"/>
      </w:rPr>
      <w:fldChar w:fldCharType="begin"/>
    </w:r>
    <w:r w:rsidRPr="00914F63">
      <w:rPr>
        <w:rFonts w:ascii="Arial" w:hAnsi="Arial" w:cs="Arial"/>
        <w:sz w:val="18"/>
        <w:szCs w:val="18"/>
      </w:rPr>
      <w:instrText xml:space="preserve"> REF Doc_number \h  \* MERGEFORMAT </w:instrText>
    </w:r>
    <w:r w:rsidRPr="00914F63">
      <w:rPr>
        <w:rFonts w:ascii="Arial" w:hAnsi="Arial" w:cs="Arial"/>
        <w:sz w:val="18"/>
        <w:szCs w:val="18"/>
      </w:rPr>
    </w:r>
    <w:r w:rsidRPr="00914F63">
      <w:rPr>
        <w:rFonts w:ascii="Arial" w:hAnsi="Arial" w:cs="Arial"/>
        <w:sz w:val="18"/>
        <w:szCs w:val="18"/>
      </w:rPr>
      <w:fldChar w:fldCharType="separate"/>
    </w:r>
    <w:r w:rsidR="002B62C6" w:rsidRPr="002B62C6">
      <w:rPr>
        <w:rFonts w:ascii="Arial" w:hAnsi="Arial" w:cs="Arial"/>
        <w:sz w:val="18"/>
        <w:szCs w:val="18"/>
      </w:rPr>
      <w:t>CASL-U-2014-0014-002</w:t>
    </w:r>
    <w:r w:rsidRPr="00914F63">
      <w:rPr>
        <w:rFonts w:ascii="Arial" w:hAnsi="Arial" w:cs="Arial"/>
        <w:sz w:val="18"/>
        <w:szCs w:val="18"/>
      </w:rPr>
      <w:fldChar w:fldCharType="end"/>
    </w:r>
    <w:r w:rsidR="00C35742" w:rsidRPr="0065337D">
      <w:rPr>
        <w:rFonts w:ascii="Arial" w:hAnsi="Arial" w:cs="Arial"/>
        <w:sz w:val="18"/>
        <w:szCs w:val="18"/>
      </w:rPr>
      <w:tab/>
    </w:r>
    <w:r w:rsidR="00C35742" w:rsidRPr="0065337D">
      <w:rPr>
        <w:rFonts w:ascii="Arial" w:hAnsi="Arial" w:cs="Arial"/>
        <w:sz w:val="18"/>
        <w:szCs w:val="18"/>
      </w:rPr>
      <w:fldChar w:fldCharType="begin"/>
    </w:r>
    <w:r w:rsidR="00C35742" w:rsidRPr="0065337D">
      <w:rPr>
        <w:rFonts w:ascii="Arial" w:hAnsi="Arial" w:cs="Arial"/>
        <w:sz w:val="18"/>
        <w:szCs w:val="18"/>
      </w:rPr>
      <w:instrText xml:space="preserve"> PAGE   \* MERGEFORMAT </w:instrText>
    </w:r>
    <w:r w:rsidR="00C35742" w:rsidRPr="0065337D">
      <w:rPr>
        <w:rFonts w:ascii="Arial" w:hAnsi="Arial" w:cs="Arial"/>
        <w:sz w:val="18"/>
        <w:szCs w:val="18"/>
      </w:rPr>
      <w:fldChar w:fldCharType="separate"/>
    </w:r>
    <w:r w:rsidR="002B62C6">
      <w:rPr>
        <w:rFonts w:ascii="Arial" w:hAnsi="Arial" w:cs="Arial"/>
        <w:noProof/>
        <w:sz w:val="18"/>
        <w:szCs w:val="18"/>
      </w:rPr>
      <w:t>ii</w:t>
    </w:r>
    <w:r w:rsidR="00C35742" w:rsidRPr="0065337D">
      <w:rPr>
        <w:rFonts w:ascii="Arial" w:hAnsi="Arial" w:cs="Arial"/>
        <w:noProof/>
        <w:sz w:val="18"/>
        <w:szCs w:val="18"/>
      </w:rPr>
      <w:fldChar w:fldCharType="end"/>
    </w:r>
    <w:r w:rsidR="00C35742" w:rsidRPr="0065337D">
      <w:rPr>
        <w:rFonts w:ascii="Arial" w:hAnsi="Arial" w:cs="Arial"/>
        <w:noProof/>
        <w:sz w:val="18"/>
        <w:szCs w:val="18"/>
      </w:rPr>
      <w:tab/>
    </w:r>
    <w:r w:rsidR="00C35742" w:rsidRPr="0065337D">
      <w:rPr>
        <w:rFonts w:ascii="Arial" w:hAnsi="Arial" w:cs="Arial"/>
        <w:b/>
        <w:color w:val="0080FF"/>
        <w:sz w:val="18"/>
        <w:szCs w:val="18"/>
      </w:rPr>
      <w:t>C</w:t>
    </w:r>
    <w:r w:rsidR="00C35742" w:rsidRPr="0065337D">
      <w:rPr>
        <w:rFonts w:ascii="Arial" w:hAnsi="Arial" w:cs="Arial"/>
        <w:sz w:val="18"/>
        <w:szCs w:val="18"/>
      </w:rPr>
      <w:t xml:space="preserve">onsortium for </w:t>
    </w:r>
    <w:r w:rsidR="00C35742" w:rsidRPr="0065337D">
      <w:rPr>
        <w:rFonts w:ascii="Arial" w:hAnsi="Arial" w:cs="Arial"/>
        <w:b/>
        <w:color w:val="0080FF"/>
        <w:sz w:val="18"/>
        <w:szCs w:val="18"/>
      </w:rPr>
      <w:t>A</w:t>
    </w:r>
    <w:r w:rsidR="00C35742" w:rsidRPr="0065337D">
      <w:rPr>
        <w:rFonts w:ascii="Arial" w:hAnsi="Arial" w:cs="Arial"/>
        <w:sz w:val="18"/>
        <w:szCs w:val="18"/>
      </w:rPr>
      <w:t xml:space="preserve">dvanced </w:t>
    </w:r>
    <w:r w:rsidR="00C35742" w:rsidRPr="0065337D">
      <w:rPr>
        <w:rFonts w:ascii="Arial" w:hAnsi="Arial" w:cs="Arial"/>
        <w:b/>
        <w:color w:val="0080FF"/>
        <w:sz w:val="18"/>
        <w:szCs w:val="18"/>
      </w:rPr>
      <w:t>S</w:t>
    </w:r>
    <w:r w:rsidR="00C35742" w:rsidRPr="0065337D">
      <w:rPr>
        <w:rFonts w:ascii="Arial" w:hAnsi="Arial" w:cs="Arial"/>
        <w:sz w:val="18"/>
        <w:szCs w:val="18"/>
      </w:rPr>
      <w:t xml:space="preserve">imulation of </w:t>
    </w:r>
    <w:r w:rsidR="00C35742" w:rsidRPr="0065337D">
      <w:rPr>
        <w:rFonts w:ascii="Arial" w:hAnsi="Arial" w:cs="Arial"/>
        <w:b/>
        <w:color w:val="0080FF"/>
        <w:sz w:val="18"/>
        <w:szCs w:val="18"/>
      </w:rPr>
      <w:t>L</w:t>
    </w:r>
    <w:r w:rsidR="00C35742" w:rsidRPr="0065337D">
      <w:rPr>
        <w:rFonts w:ascii="Arial" w:hAnsi="Arial" w:cs="Arial"/>
        <w:sz w:val="18"/>
        <w:szCs w:val="18"/>
      </w:rPr>
      <w:t>WRs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E577FF" w14:textId="23284F6B" w:rsidR="00C35742" w:rsidRPr="0065337D" w:rsidRDefault="00914F63" w:rsidP="00571EDD">
    <w:pPr>
      <w:pStyle w:val="Footer"/>
      <w:tabs>
        <w:tab w:val="clear" w:pos="9360"/>
        <w:tab w:val="left" w:pos="4680"/>
        <w:tab w:val="right" w:pos="9720"/>
      </w:tabs>
      <w:rPr>
        <w:rFonts w:ascii="Arial" w:hAnsi="Arial" w:cs="Arial"/>
      </w:rPr>
    </w:pPr>
    <w:r w:rsidRPr="00914F63">
      <w:rPr>
        <w:rFonts w:ascii="Arial" w:hAnsi="Arial" w:cs="Arial"/>
        <w:sz w:val="18"/>
        <w:szCs w:val="18"/>
      </w:rPr>
      <w:fldChar w:fldCharType="begin"/>
    </w:r>
    <w:r w:rsidRPr="00914F63">
      <w:rPr>
        <w:rFonts w:ascii="Arial" w:hAnsi="Arial" w:cs="Arial"/>
        <w:sz w:val="18"/>
        <w:szCs w:val="18"/>
      </w:rPr>
      <w:instrText xml:space="preserve"> REF Doc_number \h  \* MERGEFORMAT </w:instrText>
    </w:r>
    <w:r w:rsidRPr="00914F63">
      <w:rPr>
        <w:rFonts w:ascii="Arial" w:hAnsi="Arial" w:cs="Arial"/>
        <w:sz w:val="18"/>
        <w:szCs w:val="18"/>
      </w:rPr>
    </w:r>
    <w:r w:rsidRPr="00914F63">
      <w:rPr>
        <w:rFonts w:ascii="Arial" w:hAnsi="Arial" w:cs="Arial"/>
        <w:sz w:val="18"/>
        <w:szCs w:val="18"/>
      </w:rPr>
      <w:fldChar w:fldCharType="separate"/>
    </w:r>
    <w:r w:rsidR="002B62C6" w:rsidRPr="002B62C6">
      <w:rPr>
        <w:rFonts w:ascii="Arial" w:hAnsi="Arial" w:cs="Arial"/>
        <w:sz w:val="18"/>
        <w:szCs w:val="18"/>
      </w:rPr>
      <w:t>CASL-U-2014-0014-002</w:t>
    </w:r>
    <w:r w:rsidRPr="00914F63">
      <w:rPr>
        <w:rFonts w:ascii="Arial" w:hAnsi="Arial" w:cs="Arial"/>
        <w:sz w:val="18"/>
        <w:szCs w:val="18"/>
      </w:rPr>
      <w:fldChar w:fldCharType="end"/>
    </w:r>
    <w:r w:rsidR="00C35742" w:rsidRPr="0065337D">
      <w:rPr>
        <w:rFonts w:ascii="Arial" w:hAnsi="Arial" w:cs="Arial"/>
        <w:sz w:val="18"/>
        <w:szCs w:val="18"/>
      </w:rPr>
      <w:tab/>
    </w:r>
    <w:r w:rsidR="00C35742" w:rsidRPr="0065337D">
      <w:rPr>
        <w:rFonts w:ascii="Arial" w:hAnsi="Arial" w:cs="Arial"/>
        <w:sz w:val="18"/>
        <w:szCs w:val="18"/>
      </w:rPr>
      <w:fldChar w:fldCharType="begin"/>
    </w:r>
    <w:r w:rsidR="00C35742" w:rsidRPr="0065337D">
      <w:rPr>
        <w:rFonts w:ascii="Arial" w:hAnsi="Arial" w:cs="Arial"/>
        <w:sz w:val="18"/>
        <w:szCs w:val="18"/>
      </w:rPr>
      <w:instrText xml:space="preserve"> PAGE   \* MERGEFORMAT </w:instrText>
    </w:r>
    <w:r w:rsidR="00C35742" w:rsidRPr="0065337D">
      <w:rPr>
        <w:rFonts w:ascii="Arial" w:hAnsi="Arial" w:cs="Arial"/>
        <w:sz w:val="18"/>
        <w:szCs w:val="18"/>
      </w:rPr>
      <w:fldChar w:fldCharType="separate"/>
    </w:r>
    <w:r w:rsidR="002B62C6">
      <w:rPr>
        <w:rFonts w:ascii="Arial" w:hAnsi="Arial" w:cs="Arial"/>
        <w:noProof/>
        <w:sz w:val="18"/>
        <w:szCs w:val="18"/>
      </w:rPr>
      <w:t>i</w:t>
    </w:r>
    <w:r w:rsidR="00C35742" w:rsidRPr="0065337D">
      <w:rPr>
        <w:rFonts w:ascii="Arial" w:hAnsi="Arial" w:cs="Arial"/>
        <w:noProof/>
        <w:sz w:val="18"/>
        <w:szCs w:val="18"/>
      </w:rPr>
      <w:fldChar w:fldCharType="end"/>
    </w:r>
    <w:r w:rsidR="00C35742" w:rsidRPr="0065337D">
      <w:rPr>
        <w:rFonts w:ascii="Arial" w:hAnsi="Arial" w:cs="Arial"/>
        <w:noProof/>
        <w:sz w:val="18"/>
        <w:szCs w:val="18"/>
      </w:rPr>
      <w:tab/>
    </w:r>
    <w:r w:rsidR="00C35742" w:rsidRPr="0065337D">
      <w:rPr>
        <w:rFonts w:ascii="Arial" w:hAnsi="Arial" w:cs="Arial"/>
        <w:b/>
        <w:color w:val="0080FF"/>
        <w:sz w:val="18"/>
        <w:szCs w:val="18"/>
      </w:rPr>
      <w:t>C</w:t>
    </w:r>
    <w:r w:rsidR="00C35742" w:rsidRPr="0065337D">
      <w:rPr>
        <w:rFonts w:ascii="Arial" w:hAnsi="Arial" w:cs="Arial"/>
        <w:sz w:val="18"/>
        <w:szCs w:val="18"/>
      </w:rPr>
      <w:t xml:space="preserve">onsortium for </w:t>
    </w:r>
    <w:r w:rsidR="00C35742" w:rsidRPr="0065337D">
      <w:rPr>
        <w:rFonts w:ascii="Arial" w:hAnsi="Arial" w:cs="Arial"/>
        <w:b/>
        <w:color w:val="0080FF"/>
        <w:sz w:val="18"/>
        <w:szCs w:val="18"/>
      </w:rPr>
      <w:t>A</w:t>
    </w:r>
    <w:r w:rsidR="00C35742" w:rsidRPr="0065337D">
      <w:rPr>
        <w:rFonts w:ascii="Arial" w:hAnsi="Arial" w:cs="Arial"/>
        <w:sz w:val="18"/>
        <w:szCs w:val="18"/>
      </w:rPr>
      <w:t xml:space="preserve">dvanced </w:t>
    </w:r>
    <w:r w:rsidR="00C35742" w:rsidRPr="0065337D">
      <w:rPr>
        <w:rFonts w:ascii="Arial" w:hAnsi="Arial" w:cs="Arial"/>
        <w:b/>
        <w:color w:val="0080FF"/>
        <w:sz w:val="18"/>
        <w:szCs w:val="18"/>
      </w:rPr>
      <w:t>S</w:t>
    </w:r>
    <w:r w:rsidR="00C35742" w:rsidRPr="0065337D">
      <w:rPr>
        <w:rFonts w:ascii="Arial" w:hAnsi="Arial" w:cs="Arial"/>
        <w:sz w:val="18"/>
        <w:szCs w:val="18"/>
      </w:rPr>
      <w:t xml:space="preserve">imulation of </w:t>
    </w:r>
    <w:r w:rsidR="00C35742" w:rsidRPr="0065337D">
      <w:rPr>
        <w:rFonts w:ascii="Arial" w:hAnsi="Arial" w:cs="Arial"/>
        <w:b/>
        <w:color w:val="0080FF"/>
        <w:sz w:val="18"/>
        <w:szCs w:val="18"/>
      </w:rPr>
      <w:t>L</w:t>
    </w:r>
    <w:r w:rsidR="00C35742" w:rsidRPr="0065337D">
      <w:rPr>
        <w:rFonts w:ascii="Arial" w:hAnsi="Arial" w:cs="Arial"/>
        <w:sz w:val="18"/>
        <w:szCs w:val="18"/>
      </w:rPr>
      <w:t>WRs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19889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A222E0" w14:textId="76EEDF07" w:rsidR="00C35742" w:rsidRDefault="00C357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028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F390B1" w14:textId="6373A1EF" w:rsidR="00C35742" w:rsidRPr="00C53A4B" w:rsidRDefault="00914F63" w:rsidP="00571EDD">
    <w:pPr>
      <w:pStyle w:val="Footer"/>
      <w:tabs>
        <w:tab w:val="clear" w:pos="9360"/>
        <w:tab w:val="left" w:pos="4680"/>
        <w:tab w:val="right" w:pos="9720"/>
      </w:tabs>
    </w:pPr>
    <w:r w:rsidRPr="00914F63">
      <w:rPr>
        <w:rFonts w:ascii="Arial" w:hAnsi="Arial" w:cs="Arial"/>
        <w:sz w:val="18"/>
        <w:szCs w:val="18"/>
      </w:rPr>
      <w:fldChar w:fldCharType="begin"/>
    </w:r>
    <w:r w:rsidRPr="00914F63">
      <w:rPr>
        <w:rFonts w:ascii="Arial" w:hAnsi="Arial" w:cs="Arial"/>
        <w:sz w:val="18"/>
        <w:szCs w:val="18"/>
      </w:rPr>
      <w:instrText xml:space="preserve"> REF Doc_number \h  \* MERGEFORMAT </w:instrText>
    </w:r>
    <w:r w:rsidRPr="00914F63">
      <w:rPr>
        <w:rFonts w:ascii="Arial" w:hAnsi="Arial" w:cs="Arial"/>
        <w:sz w:val="18"/>
        <w:szCs w:val="18"/>
      </w:rPr>
    </w:r>
    <w:r w:rsidRPr="00914F63">
      <w:rPr>
        <w:rFonts w:ascii="Arial" w:hAnsi="Arial" w:cs="Arial"/>
        <w:sz w:val="18"/>
        <w:szCs w:val="18"/>
      </w:rPr>
      <w:fldChar w:fldCharType="separate"/>
    </w:r>
    <w:r w:rsidR="002B62C6" w:rsidRPr="002B62C6">
      <w:rPr>
        <w:rFonts w:ascii="Arial" w:hAnsi="Arial" w:cs="Arial"/>
        <w:sz w:val="18"/>
        <w:szCs w:val="18"/>
      </w:rPr>
      <w:t>CASL-U-2014-0014-002</w:t>
    </w:r>
    <w:r w:rsidRPr="00914F63">
      <w:rPr>
        <w:rFonts w:ascii="Arial" w:hAnsi="Arial" w:cs="Arial"/>
        <w:sz w:val="18"/>
        <w:szCs w:val="18"/>
      </w:rPr>
      <w:fldChar w:fldCharType="end"/>
    </w:r>
    <w:r w:rsidR="00C35742">
      <w:rPr>
        <w:rFonts w:ascii="Arial" w:hAnsi="Arial" w:cs="Arial"/>
        <w:sz w:val="18"/>
        <w:szCs w:val="18"/>
      </w:rPr>
      <w:tab/>
    </w:r>
    <w:r w:rsidR="00C35742">
      <w:rPr>
        <w:rFonts w:ascii="Arial" w:hAnsi="Arial" w:cs="Arial"/>
        <w:sz w:val="18"/>
        <w:szCs w:val="18"/>
      </w:rPr>
      <w:tab/>
    </w:r>
    <w:r w:rsidR="00C35742" w:rsidRPr="0065337D">
      <w:rPr>
        <w:rFonts w:ascii="Arial" w:hAnsi="Arial" w:cs="Arial"/>
        <w:b/>
        <w:color w:val="0080FF"/>
        <w:sz w:val="18"/>
        <w:szCs w:val="18"/>
      </w:rPr>
      <w:t>C</w:t>
    </w:r>
    <w:r w:rsidR="00C35742" w:rsidRPr="0065337D">
      <w:rPr>
        <w:rFonts w:ascii="Arial" w:hAnsi="Arial" w:cs="Arial"/>
        <w:sz w:val="18"/>
        <w:szCs w:val="18"/>
      </w:rPr>
      <w:t xml:space="preserve">onsortium for </w:t>
    </w:r>
    <w:r w:rsidR="00C35742" w:rsidRPr="0065337D">
      <w:rPr>
        <w:rFonts w:ascii="Arial" w:hAnsi="Arial" w:cs="Arial"/>
        <w:b/>
        <w:color w:val="0080FF"/>
        <w:sz w:val="18"/>
        <w:szCs w:val="18"/>
      </w:rPr>
      <w:t>A</w:t>
    </w:r>
    <w:r w:rsidR="00C35742" w:rsidRPr="0065337D">
      <w:rPr>
        <w:rFonts w:ascii="Arial" w:hAnsi="Arial" w:cs="Arial"/>
        <w:sz w:val="18"/>
        <w:szCs w:val="18"/>
      </w:rPr>
      <w:t xml:space="preserve">dvanced </w:t>
    </w:r>
    <w:r w:rsidR="00C35742" w:rsidRPr="0065337D">
      <w:rPr>
        <w:rFonts w:ascii="Arial" w:hAnsi="Arial" w:cs="Arial"/>
        <w:b/>
        <w:color w:val="0080FF"/>
        <w:sz w:val="18"/>
        <w:szCs w:val="18"/>
      </w:rPr>
      <w:t>S</w:t>
    </w:r>
    <w:r w:rsidR="00C35742" w:rsidRPr="0065337D">
      <w:rPr>
        <w:rFonts w:ascii="Arial" w:hAnsi="Arial" w:cs="Arial"/>
        <w:sz w:val="18"/>
        <w:szCs w:val="18"/>
      </w:rPr>
      <w:t xml:space="preserve">imulation of </w:t>
    </w:r>
    <w:r w:rsidR="00C35742" w:rsidRPr="0065337D">
      <w:rPr>
        <w:rFonts w:ascii="Arial" w:hAnsi="Arial" w:cs="Arial"/>
        <w:b/>
        <w:color w:val="0080FF"/>
        <w:sz w:val="18"/>
        <w:szCs w:val="18"/>
      </w:rPr>
      <w:t>L</w:t>
    </w:r>
    <w:r w:rsidR="00C35742" w:rsidRPr="0065337D">
      <w:rPr>
        <w:rFonts w:ascii="Arial" w:hAnsi="Arial" w:cs="Arial"/>
        <w:sz w:val="18"/>
        <w:szCs w:val="18"/>
      </w:rPr>
      <w:t>WRs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855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A8CA6E" w14:textId="21061190" w:rsidR="00C35742" w:rsidRDefault="00C357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0284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0946A704" w14:textId="6286C2F6" w:rsidR="00C35742" w:rsidRPr="00C53A4B" w:rsidRDefault="00914F63" w:rsidP="00571EDD">
    <w:pPr>
      <w:pStyle w:val="Footer"/>
      <w:tabs>
        <w:tab w:val="clear" w:pos="9360"/>
        <w:tab w:val="left" w:pos="4680"/>
        <w:tab w:val="right" w:pos="9720"/>
      </w:tabs>
    </w:pPr>
    <w:r w:rsidRPr="00914F63">
      <w:rPr>
        <w:rFonts w:ascii="Arial" w:hAnsi="Arial" w:cs="Arial"/>
        <w:sz w:val="18"/>
        <w:szCs w:val="18"/>
      </w:rPr>
      <w:fldChar w:fldCharType="begin"/>
    </w:r>
    <w:r w:rsidRPr="00914F63">
      <w:rPr>
        <w:rFonts w:ascii="Arial" w:hAnsi="Arial" w:cs="Arial"/>
        <w:sz w:val="18"/>
        <w:szCs w:val="18"/>
      </w:rPr>
      <w:instrText xml:space="preserve"> REF Doc_number \h  \* MERGEFORMAT </w:instrText>
    </w:r>
    <w:r w:rsidRPr="00914F63">
      <w:rPr>
        <w:rFonts w:ascii="Arial" w:hAnsi="Arial" w:cs="Arial"/>
        <w:sz w:val="18"/>
        <w:szCs w:val="18"/>
      </w:rPr>
    </w:r>
    <w:r w:rsidRPr="00914F63">
      <w:rPr>
        <w:rFonts w:ascii="Arial" w:hAnsi="Arial" w:cs="Arial"/>
        <w:sz w:val="18"/>
        <w:szCs w:val="18"/>
      </w:rPr>
      <w:fldChar w:fldCharType="separate"/>
    </w:r>
    <w:r w:rsidR="002B62C6" w:rsidRPr="002B62C6">
      <w:rPr>
        <w:rFonts w:ascii="Arial" w:hAnsi="Arial" w:cs="Arial"/>
        <w:sz w:val="18"/>
        <w:szCs w:val="18"/>
      </w:rPr>
      <w:t>CASL-U-2014-0014-002</w:t>
    </w:r>
    <w:r w:rsidRPr="00914F63">
      <w:rPr>
        <w:rFonts w:ascii="Arial" w:hAnsi="Arial" w:cs="Arial"/>
        <w:sz w:val="18"/>
        <w:szCs w:val="18"/>
      </w:rPr>
      <w:fldChar w:fldCharType="end"/>
    </w:r>
    <w:r w:rsidR="00C35742">
      <w:rPr>
        <w:rFonts w:ascii="Arial" w:hAnsi="Arial" w:cs="Arial"/>
        <w:sz w:val="18"/>
        <w:szCs w:val="18"/>
      </w:rPr>
      <w:tab/>
    </w:r>
    <w:r w:rsidR="00C35742">
      <w:rPr>
        <w:rFonts w:ascii="Arial" w:hAnsi="Arial" w:cs="Arial"/>
        <w:sz w:val="18"/>
        <w:szCs w:val="18"/>
      </w:rPr>
      <w:tab/>
    </w:r>
    <w:r w:rsidR="00C35742" w:rsidRPr="0065337D">
      <w:rPr>
        <w:rFonts w:ascii="Arial" w:hAnsi="Arial" w:cs="Arial"/>
        <w:b/>
        <w:color w:val="0080FF"/>
        <w:sz w:val="18"/>
        <w:szCs w:val="18"/>
      </w:rPr>
      <w:t>C</w:t>
    </w:r>
    <w:r w:rsidR="00C35742" w:rsidRPr="0065337D">
      <w:rPr>
        <w:rFonts w:ascii="Arial" w:hAnsi="Arial" w:cs="Arial"/>
        <w:sz w:val="18"/>
        <w:szCs w:val="18"/>
      </w:rPr>
      <w:t xml:space="preserve">onsortium for </w:t>
    </w:r>
    <w:r w:rsidR="00C35742" w:rsidRPr="0065337D">
      <w:rPr>
        <w:rFonts w:ascii="Arial" w:hAnsi="Arial" w:cs="Arial"/>
        <w:b/>
        <w:color w:val="0080FF"/>
        <w:sz w:val="18"/>
        <w:szCs w:val="18"/>
      </w:rPr>
      <w:t>A</w:t>
    </w:r>
    <w:r w:rsidR="00C35742" w:rsidRPr="0065337D">
      <w:rPr>
        <w:rFonts w:ascii="Arial" w:hAnsi="Arial" w:cs="Arial"/>
        <w:sz w:val="18"/>
        <w:szCs w:val="18"/>
      </w:rPr>
      <w:t xml:space="preserve">dvanced </w:t>
    </w:r>
    <w:r w:rsidR="00C35742" w:rsidRPr="0065337D">
      <w:rPr>
        <w:rFonts w:ascii="Arial" w:hAnsi="Arial" w:cs="Arial"/>
        <w:b/>
        <w:color w:val="0080FF"/>
        <w:sz w:val="18"/>
        <w:szCs w:val="18"/>
      </w:rPr>
      <w:t>S</w:t>
    </w:r>
    <w:r w:rsidR="00C35742" w:rsidRPr="0065337D">
      <w:rPr>
        <w:rFonts w:ascii="Arial" w:hAnsi="Arial" w:cs="Arial"/>
        <w:sz w:val="18"/>
        <w:szCs w:val="18"/>
      </w:rPr>
      <w:t xml:space="preserve">imulation of </w:t>
    </w:r>
    <w:r w:rsidR="00C35742" w:rsidRPr="0065337D">
      <w:rPr>
        <w:rFonts w:ascii="Arial" w:hAnsi="Arial" w:cs="Arial"/>
        <w:b/>
        <w:color w:val="0080FF"/>
        <w:sz w:val="18"/>
        <w:szCs w:val="18"/>
      </w:rPr>
      <w:t>L</w:t>
    </w:r>
    <w:r w:rsidR="00C35742" w:rsidRPr="0065337D">
      <w:rPr>
        <w:rFonts w:ascii="Arial" w:hAnsi="Arial" w:cs="Arial"/>
        <w:sz w:val="18"/>
        <w:szCs w:val="18"/>
      </w:rPr>
      <w:t>WRs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E4D250" w14:textId="77777777" w:rsidR="00CD5DE9" w:rsidRDefault="00CD5DE9">
      <w:r>
        <w:separator/>
      </w:r>
    </w:p>
  </w:footnote>
  <w:footnote w:type="continuationSeparator" w:id="0">
    <w:p w14:paraId="5BFA85A6" w14:textId="77777777" w:rsidR="00CD5DE9" w:rsidRDefault="00CD5D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F3AABC" w14:textId="7B2EF11F" w:rsidR="00C35742" w:rsidRPr="00C53A4B" w:rsidRDefault="00C35742" w:rsidP="00571EDD">
    <w:pPr>
      <w:pStyle w:val="Header"/>
    </w:pPr>
    <w:r w:rsidRPr="00C53A4B">
      <w:rPr>
        <w:rFonts w:cs="Arial"/>
        <w:noProof/>
        <w:color w:val="3366FF"/>
        <w:sz w:val="18"/>
        <w:szCs w:val="18"/>
      </w:rPr>
      <w:drawing>
        <wp:anchor distT="0" distB="0" distL="114300" distR="114300" simplePos="0" relativeHeight="251730944" behindDoc="0" locked="0" layoutInCell="1" allowOverlap="1" wp14:anchorId="5E534B9B" wp14:editId="6C4A8F66">
          <wp:simplePos x="0" y="0"/>
          <wp:positionH relativeFrom="margin">
            <wp:posOffset>5184140</wp:posOffset>
          </wp:positionH>
          <wp:positionV relativeFrom="margin">
            <wp:posOffset>-426720</wp:posOffset>
          </wp:positionV>
          <wp:extent cx="1371600" cy="342900"/>
          <wp:effectExtent l="0" t="0" r="0" b="12700"/>
          <wp:wrapSquare wrapText="bothSides"/>
          <wp:docPr id="14" name="Picture 14" descr="CASLlogoFINAL2-18-1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SLlogoFINAL2-18-10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3429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BE9A45" w14:textId="2BAA9595" w:rsidR="00C35742" w:rsidRPr="00C53A4B" w:rsidRDefault="00C35742" w:rsidP="00571EDD">
    <w:pPr>
      <w:pStyle w:val="headerodd"/>
      <w:tabs>
        <w:tab w:val="left" w:pos="3120"/>
        <w:tab w:val="right" w:pos="9720"/>
      </w:tabs>
      <w:jc w:val="left"/>
      <w:rPr>
        <w:rFonts w:cs="Arial"/>
        <w:color w:val="3366FF"/>
        <w:sz w:val="18"/>
        <w:szCs w:val="18"/>
      </w:rPr>
    </w:pPr>
    <w:r w:rsidRPr="00C53A4B">
      <w:rPr>
        <w:rFonts w:cs="Arial"/>
        <w:color w:val="3366FF"/>
        <w:sz w:val="18"/>
        <w:szCs w:val="18"/>
      </w:rPr>
      <w:drawing>
        <wp:anchor distT="0" distB="0" distL="114300" distR="114300" simplePos="0" relativeHeight="251728896" behindDoc="0" locked="0" layoutInCell="1" allowOverlap="1" wp14:anchorId="5826853B" wp14:editId="125D9F3B">
          <wp:simplePos x="0" y="0"/>
          <wp:positionH relativeFrom="margin">
            <wp:posOffset>-69850</wp:posOffset>
          </wp:positionH>
          <wp:positionV relativeFrom="margin">
            <wp:posOffset>-448310</wp:posOffset>
          </wp:positionV>
          <wp:extent cx="1371600" cy="342900"/>
          <wp:effectExtent l="0" t="0" r="0" b="12700"/>
          <wp:wrapSquare wrapText="bothSides"/>
          <wp:docPr id="17" name="Picture 1" descr="CASLlogoFINAL2-18-1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SLlogoFINAL2-18-10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47BD6">
      <w:rPr>
        <w:rFonts w:ascii="Arial" w:hAnsi="Arial" w:cs="Arial"/>
        <w:color w:val="3366FF"/>
        <w:sz w:val="18"/>
        <w:szCs w:val="18"/>
      </w:rPr>
      <w:tab/>
    </w:r>
    <w:r w:rsidR="00347BD6">
      <w:rPr>
        <w:rFonts w:ascii="Arial" w:hAnsi="Arial" w:cs="Arial"/>
        <w:color w:val="3366FF"/>
        <w:sz w:val="18"/>
        <w:szCs w:val="18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49F8C7" w14:textId="0DCC6529" w:rsidR="00C35742" w:rsidRDefault="00C35742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FC4B45" w14:textId="755187DE" w:rsidR="00C35742" w:rsidRDefault="00C35742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A23330" w14:textId="783113AA" w:rsidR="00C35742" w:rsidRDefault="00C3574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DF64A068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</w:abstractNum>
  <w:abstractNum w:abstractNumId="1">
    <w:nsid w:val="FFFFFF89"/>
    <w:multiLevelType w:val="singleLevel"/>
    <w:tmpl w:val="FA3A344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000002"/>
    <w:multiLevelType w:val="singleLevel"/>
    <w:tmpl w:val="00000002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4">
    <w:nsid w:val="00000004"/>
    <w:multiLevelType w:val="singleLevel"/>
    <w:tmpl w:val="00000004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00000005"/>
    <w:multiLevelType w:val="singleLevel"/>
    <w:tmpl w:val="00000005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>
    <w:nsid w:val="00462D05"/>
    <w:multiLevelType w:val="hybridMultilevel"/>
    <w:tmpl w:val="C47EC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30B779E"/>
    <w:multiLevelType w:val="hybridMultilevel"/>
    <w:tmpl w:val="25160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905436E"/>
    <w:multiLevelType w:val="hybridMultilevel"/>
    <w:tmpl w:val="4428493C"/>
    <w:lvl w:ilvl="0" w:tplc="F3F0C8DE">
      <w:start w:val="1"/>
      <w:numFmt w:val="decimal"/>
      <w:pStyle w:val="numbers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A2C7A24"/>
    <w:multiLevelType w:val="hybridMultilevel"/>
    <w:tmpl w:val="A6742214"/>
    <w:lvl w:ilvl="0" w:tplc="0AC22AFE">
      <w:start w:val="1"/>
      <w:numFmt w:val="bullet"/>
      <w:pStyle w:val="bulletspac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0DDC6101"/>
    <w:multiLevelType w:val="hybridMultilevel"/>
    <w:tmpl w:val="5150E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D12A62"/>
    <w:multiLevelType w:val="hybridMultilevel"/>
    <w:tmpl w:val="4DECB9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71251DC"/>
    <w:multiLevelType w:val="multilevel"/>
    <w:tmpl w:val="CF7A249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1BFC43E6"/>
    <w:multiLevelType w:val="hybridMultilevel"/>
    <w:tmpl w:val="0E0C6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96037F"/>
    <w:multiLevelType w:val="multilevel"/>
    <w:tmpl w:val="CF7A249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1FA65EFE"/>
    <w:multiLevelType w:val="hybridMultilevel"/>
    <w:tmpl w:val="A7607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44B0AAA"/>
    <w:multiLevelType w:val="hybridMultilevel"/>
    <w:tmpl w:val="58B8E70E"/>
    <w:lvl w:ilvl="0" w:tplc="CACC725C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B6A34A6"/>
    <w:multiLevelType w:val="hybridMultilevel"/>
    <w:tmpl w:val="F4561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24335E"/>
    <w:multiLevelType w:val="hybridMultilevel"/>
    <w:tmpl w:val="C76E7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8F3972"/>
    <w:multiLevelType w:val="hybridMultilevel"/>
    <w:tmpl w:val="F7DC5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0C3F97"/>
    <w:multiLevelType w:val="hybridMultilevel"/>
    <w:tmpl w:val="AC90B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2B5F9A"/>
    <w:multiLevelType w:val="hybridMultilevel"/>
    <w:tmpl w:val="DC0EC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6550B6A"/>
    <w:multiLevelType w:val="multilevel"/>
    <w:tmpl w:val="84FAECC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84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>
    <w:nsid w:val="37560AD0"/>
    <w:multiLevelType w:val="hybridMultilevel"/>
    <w:tmpl w:val="E70C4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957113"/>
    <w:multiLevelType w:val="hybridMultilevel"/>
    <w:tmpl w:val="696CE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D2C0BD8"/>
    <w:multiLevelType w:val="hybridMultilevel"/>
    <w:tmpl w:val="04C0B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F28109E"/>
    <w:multiLevelType w:val="hybridMultilevel"/>
    <w:tmpl w:val="8A0694D2"/>
    <w:lvl w:ilvl="0" w:tplc="ECE6E58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0D02907"/>
    <w:multiLevelType w:val="hybridMultilevel"/>
    <w:tmpl w:val="7E3AFF56"/>
    <w:lvl w:ilvl="0" w:tplc="2F1A4CCC">
      <w:start w:val="1"/>
      <w:numFmt w:val="bullet"/>
      <w:pStyle w:val="dashlist"/>
      <w:lvlText w:val=""/>
      <w:lvlJc w:val="left"/>
      <w:pPr>
        <w:ind w:left="-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28">
    <w:nsid w:val="424E7EDA"/>
    <w:multiLevelType w:val="hybridMultilevel"/>
    <w:tmpl w:val="3C4C8B3C"/>
    <w:lvl w:ilvl="0" w:tplc="CFDC9FDC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9">
    <w:nsid w:val="43D91D60"/>
    <w:multiLevelType w:val="hybridMultilevel"/>
    <w:tmpl w:val="3514BAFE"/>
    <w:lvl w:ilvl="0" w:tplc="19A8B1C6">
      <w:start w:val="1"/>
      <w:numFmt w:val="upperLetter"/>
      <w:pStyle w:val="list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4507522"/>
    <w:multiLevelType w:val="hybridMultilevel"/>
    <w:tmpl w:val="CEE4B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5D4226F"/>
    <w:multiLevelType w:val="hybridMultilevel"/>
    <w:tmpl w:val="51ACC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8FA4FDC"/>
    <w:multiLevelType w:val="hybridMultilevel"/>
    <w:tmpl w:val="2DEC231E"/>
    <w:lvl w:ilvl="0" w:tplc="4A82F3C2">
      <w:start w:val="1"/>
      <w:numFmt w:val="lowerLetter"/>
      <w:pStyle w:val="lista0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ACA62D9"/>
    <w:multiLevelType w:val="hybridMultilevel"/>
    <w:tmpl w:val="21E488F0"/>
    <w:lvl w:ilvl="0" w:tplc="56F090A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DDC2CF9"/>
    <w:multiLevelType w:val="hybridMultilevel"/>
    <w:tmpl w:val="70AE3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27B0DCF"/>
    <w:multiLevelType w:val="hybridMultilevel"/>
    <w:tmpl w:val="FDFC4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E437505"/>
    <w:multiLevelType w:val="hybridMultilevel"/>
    <w:tmpl w:val="26B44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16B0DD5"/>
    <w:multiLevelType w:val="hybridMultilevel"/>
    <w:tmpl w:val="8A068894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8">
    <w:nsid w:val="663976E4"/>
    <w:multiLevelType w:val="multilevel"/>
    <w:tmpl w:val="BA76D32C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9">
    <w:nsid w:val="66744C4E"/>
    <w:multiLevelType w:val="multilevel"/>
    <w:tmpl w:val="339C5F40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>
    <w:nsid w:val="66DB3031"/>
    <w:multiLevelType w:val="hybridMultilevel"/>
    <w:tmpl w:val="07E643DA"/>
    <w:lvl w:ilvl="0" w:tplc="B598193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89032A8"/>
    <w:multiLevelType w:val="hybridMultilevel"/>
    <w:tmpl w:val="4C5E1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8C698D"/>
    <w:multiLevelType w:val="hybridMultilevel"/>
    <w:tmpl w:val="7812C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36E8190">
      <w:numFmt w:val="bullet"/>
      <w:lvlText w:val="•"/>
      <w:lvlJc w:val="left"/>
      <w:pPr>
        <w:ind w:left="2520" w:hanging="720"/>
      </w:pPr>
      <w:rPr>
        <w:rFonts w:ascii="Calibri" w:eastAsiaTheme="minorHAnsi" w:hAnsi="Calibri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1214722"/>
    <w:multiLevelType w:val="hybridMultilevel"/>
    <w:tmpl w:val="C0F62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585318F"/>
    <w:multiLevelType w:val="hybridMultilevel"/>
    <w:tmpl w:val="F3189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67A681B"/>
    <w:multiLevelType w:val="hybridMultilevel"/>
    <w:tmpl w:val="1C9CD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98E7F31"/>
    <w:multiLevelType w:val="multilevel"/>
    <w:tmpl w:val="8C5C31F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>
    <w:nsid w:val="7B2A5E2B"/>
    <w:multiLevelType w:val="hybridMultilevel"/>
    <w:tmpl w:val="B98CC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D4A4D2B"/>
    <w:multiLevelType w:val="hybridMultilevel"/>
    <w:tmpl w:val="6EB0F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F122EFB"/>
    <w:multiLevelType w:val="hybridMultilevel"/>
    <w:tmpl w:val="10D04204"/>
    <w:lvl w:ilvl="0" w:tplc="0409000F">
      <w:start w:val="1"/>
      <w:numFmt w:val="bullet"/>
      <w:pStyle w:val="tbl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27"/>
  </w:num>
  <w:num w:numId="4">
    <w:abstractNumId w:val="29"/>
  </w:num>
  <w:num w:numId="5">
    <w:abstractNumId w:val="32"/>
  </w:num>
  <w:num w:numId="6">
    <w:abstractNumId w:val="8"/>
  </w:num>
  <w:num w:numId="7">
    <w:abstractNumId w:val="49"/>
  </w:num>
  <w:num w:numId="8">
    <w:abstractNumId w:val="22"/>
  </w:num>
  <w:num w:numId="9">
    <w:abstractNumId w:val="1"/>
  </w:num>
  <w:num w:numId="10">
    <w:abstractNumId w:val="0"/>
  </w:num>
  <w:num w:numId="11">
    <w:abstractNumId w:val="31"/>
  </w:num>
  <w:num w:numId="12">
    <w:abstractNumId w:val="40"/>
  </w:num>
  <w:num w:numId="13">
    <w:abstractNumId w:val="43"/>
  </w:num>
  <w:num w:numId="14">
    <w:abstractNumId w:val="28"/>
  </w:num>
  <w:num w:numId="15">
    <w:abstractNumId w:val="10"/>
  </w:num>
  <w:num w:numId="16">
    <w:abstractNumId w:val="26"/>
  </w:num>
  <w:num w:numId="17">
    <w:abstractNumId w:val="19"/>
  </w:num>
  <w:num w:numId="18">
    <w:abstractNumId w:val="21"/>
  </w:num>
  <w:num w:numId="19">
    <w:abstractNumId w:val="45"/>
  </w:num>
  <w:num w:numId="20">
    <w:abstractNumId w:val="24"/>
  </w:num>
  <w:num w:numId="21">
    <w:abstractNumId w:val="47"/>
  </w:num>
  <w:num w:numId="22">
    <w:abstractNumId w:val="18"/>
  </w:num>
  <w:num w:numId="23">
    <w:abstractNumId w:val="38"/>
  </w:num>
  <w:num w:numId="24">
    <w:abstractNumId w:val="42"/>
  </w:num>
  <w:num w:numId="25">
    <w:abstractNumId w:val="36"/>
  </w:num>
  <w:num w:numId="26">
    <w:abstractNumId w:val="39"/>
  </w:num>
  <w:num w:numId="27">
    <w:abstractNumId w:val="13"/>
  </w:num>
  <w:num w:numId="28">
    <w:abstractNumId w:val="46"/>
  </w:num>
  <w:num w:numId="29">
    <w:abstractNumId w:val="6"/>
  </w:num>
  <w:num w:numId="30">
    <w:abstractNumId w:val="30"/>
  </w:num>
  <w:num w:numId="31">
    <w:abstractNumId w:val="23"/>
  </w:num>
  <w:num w:numId="32">
    <w:abstractNumId w:val="20"/>
  </w:num>
  <w:num w:numId="33">
    <w:abstractNumId w:val="44"/>
  </w:num>
  <w:num w:numId="34">
    <w:abstractNumId w:val="11"/>
  </w:num>
  <w:num w:numId="35">
    <w:abstractNumId w:val="35"/>
  </w:num>
  <w:num w:numId="36">
    <w:abstractNumId w:val="15"/>
  </w:num>
  <w:num w:numId="37">
    <w:abstractNumId w:val="12"/>
  </w:num>
  <w:num w:numId="38">
    <w:abstractNumId w:val="25"/>
  </w:num>
  <w:num w:numId="39">
    <w:abstractNumId w:val="34"/>
  </w:num>
  <w:num w:numId="40">
    <w:abstractNumId w:val="14"/>
  </w:num>
  <w:num w:numId="41">
    <w:abstractNumId w:val="41"/>
  </w:num>
  <w:num w:numId="42">
    <w:abstractNumId w:val="7"/>
  </w:num>
  <w:num w:numId="43">
    <w:abstractNumId w:val="37"/>
  </w:num>
  <w:num w:numId="44">
    <w:abstractNumId w:val="17"/>
  </w:num>
  <w:num w:numId="45">
    <w:abstractNumId w:val="33"/>
  </w:num>
  <w:num w:numId="46">
    <w:abstractNumId w:val="4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stylePaneSortMethod w:val="0000"/>
  <w:defaultTabStop w:val="720"/>
  <w:defaultTableStyle w:val="MediumGrid3-Accent1"/>
  <w:evenAndOddHeaders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 fill="f" fillcolor="white" stroke="f" strokecolor="none [3213]">
      <v:fill color="white" on="f"/>
      <v:stroke color="none [3213]" on="f"/>
    </o:shapedefaults>
  </w:hdrShapeDefaults>
  <w:footnotePr>
    <w:numFmt w:val="lowerLetter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EF1"/>
    <w:rsid w:val="00000105"/>
    <w:rsid w:val="0000079F"/>
    <w:rsid w:val="00000D1F"/>
    <w:rsid w:val="000010E9"/>
    <w:rsid w:val="00001901"/>
    <w:rsid w:val="00001B04"/>
    <w:rsid w:val="00001C91"/>
    <w:rsid w:val="00001CBE"/>
    <w:rsid w:val="00002597"/>
    <w:rsid w:val="0000292A"/>
    <w:rsid w:val="00002EAA"/>
    <w:rsid w:val="00002FA3"/>
    <w:rsid w:val="000031F7"/>
    <w:rsid w:val="00003271"/>
    <w:rsid w:val="0000349E"/>
    <w:rsid w:val="00003517"/>
    <w:rsid w:val="000037E7"/>
    <w:rsid w:val="00003BEC"/>
    <w:rsid w:val="00004C0A"/>
    <w:rsid w:val="000058EF"/>
    <w:rsid w:val="00005BB0"/>
    <w:rsid w:val="00005EA5"/>
    <w:rsid w:val="000063E9"/>
    <w:rsid w:val="00006EAC"/>
    <w:rsid w:val="00006EC0"/>
    <w:rsid w:val="00007ED9"/>
    <w:rsid w:val="00007F8C"/>
    <w:rsid w:val="00010F5B"/>
    <w:rsid w:val="00011074"/>
    <w:rsid w:val="00011268"/>
    <w:rsid w:val="00011A85"/>
    <w:rsid w:val="000120C7"/>
    <w:rsid w:val="00012377"/>
    <w:rsid w:val="00012477"/>
    <w:rsid w:val="000124BF"/>
    <w:rsid w:val="000154B1"/>
    <w:rsid w:val="00015A1A"/>
    <w:rsid w:val="00016314"/>
    <w:rsid w:val="00016631"/>
    <w:rsid w:val="00016C44"/>
    <w:rsid w:val="00016CDA"/>
    <w:rsid w:val="000173D4"/>
    <w:rsid w:val="00017694"/>
    <w:rsid w:val="000177B3"/>
    <w:rsid w:val="00017FC1"/>
    <w:rsid w:val="0002019C"/>
    <w:rsid w:val="00020950"/>
    <w:rsid w:val="00022111"/>
    <w:rsid w:val="00022BB7"/>
    <w:rsid w:val="00024199"/>
    <w:rsid w:val="000256AD"/>
    <w:rsid w:val="0002600C"/>
    <w:rsid w:val="000261A0"/>
    <w:rsid w:val="0002690A"/>
    <w:rsid w:val="00027C0B"/>
    <w:rsid w:val="00031658"/>
    <w:rsid w:val="00032492"/>
    <w:rsid w:val="000324F5"/>
    <w:rsid w:val="00032B24"/>
    <w:rsid w:val="00032C06"/>
    <w:rsid w:val="00032D06"/>
    <w:rsid w:val="0003353E"/>
    <w:rsid w:val="0003451C"/>
    <w:rsid w:val="00034D64"/>
    <w:rsid w:val="0003502D"/>
    <w:rsid w:val="0003511F"/>
    <w:rsid w:val="0003544C"/>
    <w:rsid w:val="00035780"/>
    <w:rsid w:val="000359B1"/>
    <w:rsid w:val="000361E8"/>
    <w:rsid w:val="000364EF"/>
    <w:rsid w:val="000368D2"/>
    <w:rsid w:val="00037501"/>
    <w:rsid w:val="000377AF"/>
    <w:rsid w:val="00037A90"/>
    <w:rsid w:val="00037C2D"/>
    <w:rsid w:val="00040031"/>
    <w:rsid w:val="000404CE"/>
    <w:rsid w:val="00040961"/>
    <w:rsid w:val="00040AB3"/>
    <w:rsid w:val="00040B4F"/>
    <w:rsid w:val="00040C33"/>
    <w:rsid w:val="000420C9"/>
    <w:rsid w:val="00042D90"/>
    <w:rsid w:val="000437D5"/>
    <w:rsid w:val="00044A08"/>
    <w:rsid w:val="00045AAD"/>
    <w:rsid w:val="0004644C"/>
    <w:rsid w:val="00046570"/>
    <w:rsid w:val="0004697A"/>
    <w:rsid w:val="0004702B"/>
    <w:rsid w:val="000472B0"/>
    <w:rsid w:val="0004752D"/>
    <w:rsid w:val="00050251"/>
    <w:rsid w:val="00050740"/>
    <w:rsid w:val="000507E0"/>
    <w:rsid w:val="00050962"/>
    <w:rsid w:val="00050F10"/>
    <w:rsid w:val="00050FB2"/>
    <w:rsid w:val="00051C4F"/>
    <w:rsid w:val="00051F17"/>
    <w:rsid w:val="00052A05"/>
    <w:rsid w:val="00052A9C"/>
    <w:rsid w:val="00052EF7"/>
    <w:rsid w:val="00053A82"/>
    <w:rsid w:val="00053E1B"/>
    <w:rsid w:val="0005437A"/>
    <w:rsid w:val="000544A6"/>
    <w:rsid w:val="000547EC"/>
    <w:rsid w:val="0005482F"/>
    <w:rsid w:val="00054B25"/>
    <w:rsid w:val="00054C8B"/>
    <w:rsid w:val="00054F7F"/>
    <w:rsid w:val="0005543B"/>
    <w:rsid w:val="000554E0"/>
    <w:rsid w:val="00055A4E"/>
    <w:rsid w:val="00055AB4"/>
    <w:rsid w:val="00056078"/>
    <w:rsid w:val="0005630E"/>
    <w:rsid w:val="00056679"/>
    <w:rsid w:val="00056928"/>
    <w:rsid w:val="00060CB0"/>
    <w:rsid w:val="0006110F"/>
    <w:rsid w:val="000614C4"/>
    <w:rsid w:val="00061C56"/>
    <w:rsid w:val="00061E66"/>
    <w:rsid w:val="00063694"/>
    <w:rsid w:val="000637B4"/>
    <w:rsid w:val="00064F9B"/>
    <w:rsid w:val="000657F6"/>
    <w:rsid w:val="000658BE"/>
    <w:rsid w:val="0006597A"/>
    <w:rsid w:val="0006615F"/>
    <w:rsid w:val="00066363"/>
    <w:rsid w:val="00066975"/>
    <w:rsid w:val="000669B1"/>
    <w:rsid w:val="000676FD"/>
    <w:rsid w:val="00070041"/>
    <w:rsid w:val="0007059F"/>
    <w:rsid w:val="000706FD"/>
    <w:rsid w:val="000707F6"/>
    <w:rsid w:val="00070FEE"/>
    <w:rsid w:val="00071A2A"/>
    <w:rsid w:val="00071BCE"/>
    <w:rsid w:val="00071BFA"/>
    <w:rsid w:val="0007280C"/>
    <w:rsid w:val="0007288B"/>
    <w:rsid w:val="00072911"/>
    <w:rsid w:val="00072B5C"/>
    <w:rsid w:val="00073C10"/>
    <w:rsid w:val="00073D6A"/>
    <w:rsid w:val="0007432B"/>
    <w:rsid w:val="00074DE6"/>
    <w:rsid w:val="000758C5"/>
    <w:rsid w:val="00075AF2"/>
    <w:rsid w:val="00075F0D"/>
    <w:rsid w:val="00077194"/>
    <w:rsid w:val="0007795D"/>
    <w:rsid w:val="00077A8A"/>
    <w:rsid w:val="0008068D"/>
    <w:rsid w:val="0008100B"/>
    <w:rsid w:val="00081448"/>
    <w:rsid w:val="00081B29"/>
    <w:rsid w:val="00081B80"/>
    <w:rsid w:val="00081FB4"/>
    <w:rsid w:val="0008265C"/>
    <w:rsid w:val="0008444A"/>
    <w:rsid w:val="00084770"/>
    <w:rsid w:val="0008497C"/>
    <w:rsid w:val="00084BAC"/>
    <w:rsid w:val="00084C86"/>
    <w:rsid w:val="00084D39"/>
    <w:rsid w:val="00085C12"/>
    <w:rsid w:val="00085C31"/>
    <w:rsid w:val="0008603C"/>
    <w:rsid w:val="00086164"/>
    <w:rsid w:val="000863DF"/>
    <w:rsid w:val="0008733F"/>
    <w:rsid w:val="000876A3"/>
    <w:rsid w:val="000877F1"/>
    <w:rsid w:val="000877F2"/>
    <w:rsid w:val="000908A7"/>
    <w:rsid w:val="00090ADA"/>
    <w:rsid w:val="00090DC8"/>
    <w:rsid w:val="00091363"/>
    <w:rsid w:val="00091409"/>
    <w:rsid w:val="000916C1"/>
    <w:rsid w:val="00091708"/>
    <w:rsid w:val="00092172"/>
    <w:rsid w:val="0009268F"/>
    <w:rsid w:val="00092C09"/>
    <w:rsid w:val="00092D06"/>
    <w:rsid w:val="00092EB8"/>
    <w:rsid w:val="000937F7"/>
    <w:rsid w:val="000939B1"/>
    <w:rsid w:val="00093B58"/>
    <w:rsid w:val="00093C02"/>
    <w:rsid w:val="00094022"/>
    <w:rsid w:val="00094296"/>
    <w:rsid w:val="00094F7F"/>
    <w:rsid w:val="000950B1"/>
    <w:rsid w:val="00095856"/>
    <w:rsid w:val="00095A4D"/>
    <w:rsid w:val="000962C1"/>
    <w:rsid w:val="00096DA7"/>
    <w:rsid w:val="00096EE2"/>
    <w:rsid w:val="0009750A"/>
    <w:rsid w:val="000975DB"/>
    <w:rsid w:val="000A0908"/>
    <w:rsid w:val="000A0F78"/>
    <w:rsid w:val="000A11C0"/>
    <w:rsid w:val="000A13A2"/>
    <w:rsid w:val="000A1803"/>
    <w:rsid w:val="000A1946"/>
    <w:rsid w:val="000A241A"/>
    <w:rsid w:val="000A2741"/>
    <w:rsid w:val="000A296B"/>
    <w:rsid w:val="000A2A74"/>
    <w:rsid w:val="000A2F72"/>
    <w:rsid w:val="000A3478"/>
    <w:rsid w:val="000A3EB0"/>
    <w:rsid w:val="000A4DC6"/>
    <w:rsid w:val="000A5126"/>
    <w:rsid w:val="000A535C"/>
    <w:rsid w:val="000A6053"/>
    <w:rsid w:val="000A6E5F"/>
    <w:rsid w:val="000A7D44"/>
    <w:rsid w:val="000A7FEE"/>
    <w:rsid w:val="000B104B"/>
    <w:rsid w:val="000B12C3"/>
    <w:rsid w:val="000B13A5"/>
    <w:rsid w:val="000B15A6"/>
    <w:rsid w:val="000B18D8"/>
    <w:rsid w:val="000B1984"/>
    <w:rsid w:val="000B1B17"/>
    <w:rsid w:val="000B28A2"/>
    <w:rsid w:val="000B28CC"/>
    <w:rsid w:val="000B2E74"/>
    <w:rsid w:val="000B39A0"/>
    <w:rsid w:val="000B3AEA"/>
    <w:rsid w:val="000B3C1A"/>
    <w:rsid w:val="000B4425"/>
    <w:rsid w:val="000B44AC"/>
    <w:rsid w:val="000B46B7"/>
    <w:rsid w:val="000B4AE1"/>
    <w:rsid w:val="000B6522"/>
    <w:rsid w:val="000B6A15"/>
    <w:rsid w:val="000B6B86"/>
    <w:rsid w:val="000B6D80"/>
    <w:rsid w:val="000B7279"/>
    <w:rsid w:val="000C0037"/>
    <w:rsid w:val="000C14C3"/>
    <w:rsid w:val="000C2445"/>
    <w:rsid w:val="000C28DF"/>
    <w:rsid w:val="000C40B2"/>
    <w:rsid w:val="000C48FA"/>
    <w:rsid w:val="000C5207"/>
    <w:rsid w:val="000C53AE"/>
    <w:rsid w:val="000C584C"/>
    <w:rsid w:val="000C6005"/>
    <w:rsid w:val="000C6369"/>
    <w:rsid w:val="000C652F"/>
    <w:rsid w:val="000C6CCC"/>
    <w:rsid w:val="000C73BB"/>
    <w:rsid w:val="000C7997"/>
    <w:rsid w:val="000D01C5"/>
    <w:rsid w:val="000D0205"/>
    <w:rsid w:val="000D06A2"/>
    <w:rsid w:val="000D1B9E"/>
    <w:rsid w:val="000D20CC"/>
    <w:rsid w:val="000D211A"/>
    <w:rsid w:val="000D29F6"/>
    <w:rsid w:val="000D2C2E"/>
    <w:rsid w:val="000D32E6"/>
    <w:rsid w:val="000D331C"/>
    <w:rsid w:val="000D33A7"/>
    <w:rsid w:val="000D4389"/>
    <w:rsid w:val="000D4718"/>
    <w:rsid w:val="000D4943"/>
    <w:rsid w:val="000D4DB8"/>
    <w:rsid w:val="000D5444"/>
    <w:rsid w:val="000D5F49"/>
    <w:rsid w:val="000D61D7"/>
    <w:rsid w:val="000D645C"/>
    <w:rsid w:val="000D67C7"/>
    <w:rsid w:val="000D7132"/>
    <w:rsid w:val="000D7318"/>
    <w:rsid w:val="000D75ED"/>
    <w:rsid w:val="000D7797"/>
    <w:rsid w:val="000D7931"/>
    <w:rsid w:val="000D7E9E"/>
    <w:rsid w:val="000D7FE8"/>
    <w:rsid w:val="000E05FF"/>
    <w:rsid w:val="000E0E36"/>
    <w:rsid w:val="000E1230"/>
    <w:rsid w:val="000E1A86"/>
    <w:rsid w:val="000E2777"/>
    <w:rsid w:val="000E27BF"/>
    <w:rsid w:val="000E2963"/>
    <w:rsid w:val="000E2DF1"/>
    <w:rsid w:val="000E3848"/>
    <w:rsid w:val="000E4451"/>
    <w:rsid w:val="000E5427"/>
    <w:rsid w:val="000E54A9"/>
    <w:rsid w:val="000E5848"/>
    <w:rsid w:val="000E5B63"/>
    <w:rsid w:val="000E5E52"/>
    <w:rsid w:val="000E5E9D"/>
    <w:rsid w:val="000E624A"/>
    <w:rsid w:val="000E6488"/>
    <w:rsid w:val="000E78FA"/>
    <w:rsid w:val="000F02C7"/>
    <w:rsid w:val="000F0805"/>
    <w:rsid w:val="000F15D4"/>
    <w:rsid w:val="000F1F20"/>
    <w:rsid w:val="000F1F7D"/>
    <w:rsid w:val="000F289E"/>
    <w:rsid w:val="000F3571"/>
    <w:rsid w:val="000F3D8E"/>
    <w:rsid w:val="000F4143"/>
    <w:rsid w:val="000F435D"/>
    <w:rsid w:val="000F4E76"/>
    <w:rsid w:val="000F513B"/>
    <w:rsid w:val="000F6726"/>
    <w:rsid w:val="000F693B"/>
    <w:rsid w:val="000F6AC5"/>
    <w:rsid w:val="000F6EBF"/>
    <w:rsid w:val="000F6F90"/>
    <w:rsid w:val="001008F8"/>
    <w:rsid w:val="0010176E"/>
    <w:rsid w:val="00101A7F"/>
    <w:rsid w:val="00102239"/>
    <w:rsid w:val="001024DE"/>
    <w:rsid w:val="00102531"/>
    <w:rsid w:val="00102C4E"/>
    <w:rsid w:val="00102D07"/>
    <w:rsid w:val="00102F24"/>
    <w:rsid w:val="00102FB1"/>
    <w:rsid w:val="001030F7"/>
    <w:rsid w:val="00103638"/>
    <w:rsid w:val="0010372B"/>
    <w:rsid w:val="00103881"/>
    <w:rsid w:val="00103EC5"/>
    <w:rsid w:val="001041DC"/>
    <w:rsid w:val="0010481B"/>
    <w:rsid w:val="00104F50"/>
    <w:rsid w:val="00104F51"/>
    <w:rsid w:val="001063BF"/>
    <w:rsid w:val="00106436"/>
    <w:rsid w:val="00106658"/>
    <w:rsid w:val="0010704F"/>
    <w:rsid w:val="0010730E"/>
    <w:rsid w:val="001076FD"/>
    <w:rsid w:val="00107A19"/>
    <w:rsid w:val="00107C7D"/>
    <w:rsid w:val="001105CB"/>
    <w:rsid w:val="00110D70"/>
    <w:rsid w:val="00111875"/>
    <w:rsid w:val="00111B72"/>
    <w:rsid w:val="00111D25"/>
    <w:rsid w:val="00112041"/>
    <w:rsid w:val="001120E1"/>
    <w:rsid w:val="001122C5"/>
    <w:rsid w:val="001123CF"/>
    <w:rsid w:val="00112E11"/>
    <w:rsid w:val="001134EC"/>
    <w:rsid w:val="00113B75"/>
    <w:rsid w:val="00114364"/>
    <w:rsid w:val="001144BD"/>
    <w:rsid w:val="00114A8A"/>
    <w:rsid w:val="00114D4F"/>
    <w:rsid w:val="00114DAD"/>
    <w:rsid w:val="00115CFA"/>
    <w:rsid w:val="00115D1C"/>
    <w:rsid w:val="00115DD7"/>
    <w:rsid w:val="001165C1"/>
    <w:rsid w:val="00116C3F"/>
    <w:rsid w:val="00117497"/>
    <w:rsid w:val="0011791D"/>
    <w:rsid w:val="00117ACA"/>
    <w:rsid w:val="001204A9"/>
    <w:rsid w:val="00120586"/>
    <w:rsid w:val="00120A93"/>
    <w:rsid w:val="00120CCD"/>
    <w:rsid w:val="0012100C"/>
    <w:rsid w:val="001213B6"/>
    <w:rsid w:val="00121B57"/>
    <w:rsid w:val="001223DF"/>
    <w:rsid w:val="0012263B"/>
    <w:rsid w:val="00122A33"/>
    <w:rsid w:val="00122D94"/>
    <w:rsid w:val="00123D67"/>
    <w:rsid w:val="001242F0"/>
    <w:rsid w:val="001243FA"/>
    <w:rsid w:val="0012464D"/>
    <w:rsid w:val="001256F6"/>
    <w:rsid w:val="001258DC"/>
    <w:rsid w:val="00125E77"/>
    <w:rsid w:val="00126158"/>
    <w:rsid w:val="0012718E"/>
    <w:rsid w:val="00127466"/>
    <w:rsid w:val="00127DAB"/>
    <w:rsid w:val="00130156"/>
    <w:rsid w:val="001301CB"/>
    <w:rsid w:val="00130254"/>
    <w:rsid w:val="001303CF"/>
    <w:rsid w:val="00131568"/>
    <w:rsid w:val="0013176E"/>
    <w:rsid w:val="0013194F"/>
    <w:rsid w:val="00131EF5"/>
    <w:rsid w:val="00132732"/>
    <w:rsid w:val="00132C6A"/>
    <w:rsid w:val="00132D8C"/>
    <w:rsid w:val="00132E5D"/>
    <w:rsid w:val="00133760"/>
    <w:rsid w:val="0013382B"/>
    <w:rsid w:val="001339D7"/>
    <w:rsid w:val="00135641"/>
    <w:rsid w:val="00135F24"/>
    <w:rsid w:val="001363F0"/>
    <w:rsid w:val="00136D3F"/>
    <w:rsid w:val="00137A6B"/>
    <w:rsid w:val="00140207"/>
    <w:rsid w:val="00141584"/>
    <w:rsid w:val="00143AC1"/>
    <w:rsid w:val="00143BB4"/>
    <w:rsid w:val="001441B6"/>
    <w:rsid w:val="001453D1"/>
    <w:rsid w:val="0014563A"/>
    <w:rsid w:val="00145BC4"/>
    <w:rsid w:val="00145DC2"/>
    <w:rsid w:val="00146313"/>
    <w:rsid w:val="0014640A"/>
    <w:rsid w:val="00146878"/>
    <w:rsid w:val="00146D03"/>
    <w:rsid w:val="00147C3B"/>
    <w:rsid w:val="00150F2B"/>
    <w:rsid w:val="00150FC7"/>
    <w:rsid w:val="001511E9"/>
    <w:rsid w:val="00151A32"/>
    <w:rsid w:val="00151B70"/>
    <w:rsid w:val="00151CAD"/>
    <w:rsid w:val="00151CAE"/>
    <w:rsid w:val="00151EC8"/>
    <w:rsid w:val="00152130"/>
    <w:rsid w:val="00152FEC"/>
    <w:rsid w:val="001530DA"/>
    <w:rsid w:val="00153B11"/>
    <w:rsid w:val="00154C2B"/>
    <w:rsid w:val="00154C5A"/>
    <w:rsid w:val="0015501A"/>
    <w:rsid w:val="001552AC"/>
    <w:rsid w:val="001553D3"/>
    <w:rsid w:val="001553F6"/>
    <w:rsid w:val="001561A0"/>
    <w:rsid w:val="00156313"/>
    <w:rsid w:val="00156A2E"/>
    <w:rsid w:val="00156A7C"/>
    <w:rsid w:val="00156FFE"/>
    <w:rsid w:val="00157B93"/>
    <w:rsid w:val="001606E7"/>
    <w:rsid w:val="00161973"/>
    <w:rsid w:val="00161D91"/>
    <w:rsid w:val="00161F93"/>
    <w:rsid w:val="00162893"/>
    <w:rsid w:val="00162E6C"/>
    <w:rsid w:val="0016358B"/>
    <w:rsid w:val="00164157"/>
    <w:rsid w:val="0016457E"/>
    <w:rsid w:val="00164B0D"/>
    <w:rsid w:val="00164C75"/>
    <w:rsid w:val="00164F05"/>
    <w:rsid w:val="00164FCC"/>
    <w:rsid w:val="00165BB8"/>
    <w:rsid w:val="00167307"/>
    <w:rsid w:val="00167599"/>
    <w:rsid w:val="0016793D"/>
    <w:rsid w:val="00167A8C"/>
    <w:rsid w:val="00170790"/>
    <w:rsid w:val="00170812"/>
    <w:rsid w:val="00170F8D"/>
    <w:rsid w:val="00170FBA"/>
    <w:rsid w:val="00171409"/>
    <w:rsid w:val="00171519"/>
    <w:rsid w:val="00171A58"/>
    <w:rsid w:val="00172095"/>
    <w:rsid w:val="0017238A"/>
    <w:rsid w:val="00172E0A"/>
    <w:rsid w:val="00173769"/>
    <w:rsid w:val="00173B80"/>
    <w:rsid w:val="001745FE"/>
    <w:rsid w:val="0017461B"/>
    <w:rsid w:val="00174657"/>
    <w:rsid w:val="00174ADE"/>
    <w:rsid w:val="00174E70"/>
    <w:rsid w:val="001750A5"/>
    <w:rsid w:val="00175469"/>
    <w:rsid w:val="001763F1"/>
    <w:rsid w:val="00176433"/>
    <w:rsid w:val="001764DD"/>
    <w:rsid w:val="00176CAE"/>
    <w:rsid w:val="00176DE3"/>
    <w:rsid w:val="0017705D"/>
    <w:rsid w:val="00177266"/>
    <w:rsid w:val="001802FF"/>
    <w:rsid w:val="001804FA"/>
    <w:rsid w:val="0018063B"/>
    <w:rsid w:val="001806FB"/>
    <w:rsid w:val="00180AFE"/>
    <w:rsid w:val="00180E30"/>
    <w:rsid w:val="00180E71"/>
    <w:rsid w:val="00181208"/>
    <w:rsid w:val="00181432"/>
    <w:rsid w:val="001824DB"/>
    <w:rsid w:val="00182670"/>
    <w:rsid w:val="0018284A"/>
    <w:rsid w:val="00182F90"/>
    <w:rsid w:val="00183387"/>
    <w:rsid w:val="00183BA4"/>
    <w:rsid w:val="00183F83"/>
    <w:rsid w:val="00184240"/>
    <w:rsid w:val="001842AD"/>
    <w:rsid w:val="00184377"/>
    <w:rsid w:val="001843A3"/>
    <w:rsid w:val="0018444B"/>
    <w:rsid w:val="00184D2C"/>
    <w:rsid w:val="001851C2"/>
    <w:rsid w:val="00185822"/>
    <w:rsid w:val="00186039"/>
    <w:rsid w:val="0018623F"/>
    <w:rsid w:val="00186D8C"/>
    <w:rsid w:val="001874F7"/>
    <w:rsid w:val="0018756D"/>
    <w:rsid w:val="001876FB"/>
    <w:rsid w:val="001902A0"/>
    <w:rsid w:val="00190D86"/>
    <w:rsid w:val="00190D8B"/>
    <w:rsid w:val="0019109D"/>
    <w:rsid w:val="00192153"/>
    <w:rsid w:val="00192350"/>
    <w:rsid w:val="0019310D"/>
    <w:rsid w:val="001931FA"/>
    <w:rsid w:val="001935A7"/>
    <w:rsid w:val="00194074"/>
    <w:rsid w:val="00194126"/>
    <w:rsid w:val="001943DC"/>
    <w:rsid w:val="00194B03"/>
    <w:rsid w:val="001950A3"/>
    <w:rsid w:val="00195A18"/>
    <w:rsid w:val="00195A7A"/>
    <w:rsid w:val="00195CE5"/>
    <w:rsid w:val="001960EF"/>
    <w:rsid w:val="001970AD"/>
    <w:rsid w:val="00197317"/>
    <w:rsid w:val="0019741E"/>
    <w:rsid w:val="00197466"/>
    <w:rsid w:val="001A0024"/>
    <w:rsid w:val="001A00A6"/>
    <w:rsid w:val="001A00DA"/>
    <w:rsid w:val="001A0A44"/>
    <w:rsid w:val="001A1956"/>
    <w:rsid w:val="001A23A7"/>
    <w:rsid w:val="001A26E5"/>
    <w:rsid w:val="001A28F2"/>
    <w:rsid w:val="001A2E81"/>
    <w:rsid w:val="001A3046"/>
    <w:rsid w:val="001A4590"/>
    <w:rsid w:val="001A491B"/>
    <w:rsid w:val="001A4B6F"/>
    <w:rsid w:val="001A4DA4"/>
    <w:rsid w:val="001A56A2"/>
    <w:rsid w:val="001A5F30"/>
    <w:rsid w:val="001A6C0B"/>
    <w:rsid w:val="001A6F52"/>
    <w:rsid w:val="001A74A1"/>
    <w:rsid w:val="001A7691"/>
    <w:rsid w:val="001A7FCA"/>
    <w:rsid w:val="001B0066"/>
    <w:rsid w:val="001B03D6"/>
    <w:rsid w:val="001B0424"/>
    <w:rsid w:val="001B0584"/>
    <w:rsid w:val="001B0BFA"/>
    <w:rsid w:val="001B0C78"/>
    <w:rsid w:val="001B251E"/>
    <w:rsid w:val="001B364B"/>
    <w:rsid w:val="001B37E5"/>
    <w:rsid w:val="001B4B96"/>
    <w:rsid w:val="001B4E28"/>
    <w:rsid w:val="001B5207"/>
    <w:rsid w:val="001B528C"/>
    <w:rsid w:val="001B60FB"/>
    <w:rsid w:val="001B62F3"/>
    <w:rsid w:val="001B6B95"/>
    <w:rsid w:val="001B7D8C"/>
    <w:rsid w:val="001B7FF3"/>
    <w:rsid w:val="001C02C4"/>
    <w:rsid w:val="001C1359"/>
    <w:rsid w:val="001C1457"/>
    <w:rsid w:val="001C1C1F"/>
    <w:rsid w:val="001C24F7"/>
    <w:rsid w:val="001C268E"/>
    <w:rsid w:val="001C31AC"/>
    <w:rsid w:val="001C400C"/>
    <w:rsid w:val="001C57CA"/>
    <w:rsid w:val="001C6D20"/>
    <w:rsid w:val="001C6F24"/>
    <w:rsid w:val="001C734C"/>
    <w:rsid w:val="001C74DB"/>
    <w:rsid w:val="001C74FF"/>
    <w:rsid w:val="001C7925"/>
    <w:rsid w:val="001C7D3D"/>
    <w:rsid w:val="001D01EB"/>
    <w:rsid w:val="001D0681"/>
    <w:rsid w:val="001D06B9"/>
    <w:rsid w:val="001D0A60"/>
    <w:rsid w:val="001D0CBA"/>
    <w:rsid w:val="001D0D8B"/>
    <w:rsid w:val="001D0F03"/>
    <w:rsid w:val="001D1428"/>
    <w:rsid w:val="001D1607"/>
    <w:rsid w:val="001D22B4"/>
    <w:rsid w:val="001D24F1"/>
    <w:rsid w:val="001D2BAA"/>
    <w:rsid w:val="001D3187"/>
    <w:rsid w:val="001D3461"/>
    <w:rsid w:val="001D392C"/>
    <w:rsid w:val="001D3B57"/>
    <w:rsid w:val="001D3B62"/>
    <w:rsid w:val="001D3C1E"/>
    <w:rsid w:val="001D417B"/>
    <w:rsid w:val="001D4344"/>
    <w:rsid w:val="001D434D"/>
    <w:rsid w:val="001D4B86"/>
    <w:rsid w:val="001D53A8"/>
    <w:rsid w:val="001D5C85"/>
    <w:rsid w:val="001D5CED"/>
    <w:rsid w:val="001D5F82"/>
    <w:rsid w:val="001D60E9"/>
    <w:rsid w:val="001D63FC"/>
    <w:rsid w:val="001D65AB"/>
    <w:rsid w:val="001D6757"/>
    <w:rsid w:val="001D6A4C"/>
    <w:rsid w:val="001D715C"/>
    <w:rsid w:val="001D7782"/>
    <w:rsid w:val="001E00C9"/>
    <w:rsid w:val="001E06A4"/>
    <w:rsid w:val="001E10F3"/>
    <w:rsid w:val="001E1D1A"/>
    <w:rsid w:val="001E2CE6"/>
    <w:rsid w:val="001E3E69"/>
    <w:rsid w:val="001E5042"/>
    <w:rsid w:val="001E5074"/>
    <w:rsid w:val="001E656C"/>
    <w:rsid w:val="001E6A5E"/>
    <w:rsid w:val="001E6E61"/>
    <w:rsid w:val="001E73EA"/>
    <w:rsid w:val="001E767F"/>
    <w:rsid w:val="001E76BB"/>
    <w:rsid w:val="001E77BD"/>
    <w:rsid w:val="001E7A62"/>
    <w:rsid w:val="001E7F6A"/>
    <w:rsid w:val="001F09FF"/>
    <w:rsid w:val="001F0FA7"/>
    <w:rsid w:val="001F16FA"/>
    <w:rsid w:val="001F18D1"/>
    <w:rsid w:val="001F2292"/>
    <w:rsid w:val="001F2686"/>
    <w:rsid w:val="001F355F"/>
    <w:rsid w:val="001F3755"/>
    <w:rsid w:val="001F3DA2"/>
    <w:rsid w:val="001F3DD7"/>
    <w:rsid w:val="001F3E88"/>
    <w:rsid w:val="001F4F46"/>
    <w:rsid w:val="001F54B5"/>
    <w:rsid w:val="001F55A6"/>
    <w:rsid w:val="001F5811"/>
    <w:rsid w:val="001F6F99"/>
    <w:rsid w:val="001F71F6"/>
    <w:rsid w:val="002007A8"/>
    <w:rsid w:val="00200923"/>
    <w:rsid w:val="00201024"/>
    <w:rsid w:val="00201318"/>
    <w:rsid w:val="00201DA7"/>
    <w:rsid w:val="00202100"/>
    <w:rsid w:val="0020217F"/>
    <w:rsid w:val="00202344"/>
    <w:rsid w:val="002028C9"/>
    <w:rsid w:val="00202C87"/>
    <w:rsid w:val="00202D03"/>
    <w:rsid w:val="0020304F"/>
    <w:rsid w:val="0020316B"/>
    <w:rsid w:val="00203AA7"/>
    <w:rsid w:val="00204B9C"/>
    <w:rsid w:val="00205551"/>
    <w:rsid w:val="00205D86"/>
    <w:rsid w:val="00205EE2"/>
    <w:rsid w:val="00206147"/>
    <w:rsid w:val="0020672A"/>
    <w:rsid w:val="00206B16"/>
    <w:rsid w:val="00210745"/>
    <w:rsid w:val="00210AAD"/>
    <w:rsid w:val="00211734"/>
    <w:rsid w:val="002123A6"/>
    <w:rsid w:val="0021276B"/>
    <w:rsid w:val="002127AF"/>
    <w:rsid w:val="002130B9"/>
    <w:rsid w:val="0021324D"/>
    <w:rsid w:val="002135E2"/>
    <w:rsid w:val="002140DD"/>
    <w:rsid w:val="00214518"/>
    <w:rsid w:val="002149AB"/>
    <w:rsid w:val="00214A21"/>
    <w:rsid w:val="00215405"/>
    <w:rsid w:val="0021593C"/>
    <w:rsid w:val="00215E88"/>
    <w:rsid w:val="00216E43"/>
    <w:rsid w:val="002174B1"/>
    <w:rsid w:val="0022026E"/>
    <w:rsid w:val="002203A6"/>
    <w:rsid w:val="00220761"/>
    <w:rsid w:val="00220D95"/>
    <w:rsid w:val="00221037"/>
    <w:rsid w:val="00221457"/>
    <w:rsid w:val="00221C58"/>
    <w:rsid w:val="00221F52"/>
    <w:rsid w:val="002235D8"/>
    <w:rsid w:val="00223EAD"/>
    <w:rsid w:val="00223FFD"/>
    <w:rsid w:val="002248DE"/>
    <w:rsid w:val="00224CF4"/>
    <w:rsid w:val="00224DDE"/>
    <w:rsid w:val="002263EB"/>
    <w:rsid w:val="0022668D"/>
    <w:rsid w:val="002266C5"/>
    <w:rsid w:val="00226A59"/>
    <w:rsid w:val="00226B0F"/>
    <w:rsid w:val="002278B0"/>
    <w:rsid w:val="00227A88"/>
    <w:rsid w:val="00227C35"/>
    <w:rsid w:val="00227F14"/>
    <w:rsid w:val="00230862"/>
    <w:rsid w:val="00230DA6"/>
    <w:rsid w:val="00231176"/>
    <w:rsid w:val="002313F5"/>
    <w:rsid w:val="0023165F"/>
    <w:rsid w:val="00231ABB"/>
    <w:rsid w:val="00232AB7"/>
    <w:rsid w:val="002330DC"/>
    <w:rsid w:val="00233695"/>
    <w:rsid w:val="002338AE"/>
    <w:rsid w:val="0023512F"/>
    <w:rsid w:val="00236344"/>
    <w:rsid w:val="002363C0"/>
    <w:rsid w:val="00236FEF"/>
    <w:rsid w:val="002374C1"/>
    <w:rsid w:val="002376EA"/>
    <w:rsid w:val="00240176"/>
    <w:rsid w:val="002401AB"/>
    <w:rsid w:val="00240372"/>
    <w:rsid w:val="00240F2E"/>
    <w:rsid w:val="00243147"/>
    <w:rsid w:val="002433CF"/>
    <w:rsid w:val="0024382C"/>
    <w:rsid w:val="00243D5D"/>
    <w:rsid w:val="00243DB1"/>
    <w:rsid w:val="0024591B"/>
    <w:rsid w:val="0024594B"/>
    <w:rsid w:val="00246881"/>
    <w:rsid w:val="00246958"/>
    <w:rsid w:val="00246C25"/>
    <w:rsid w:val="002476CE"/>
    <w:rsid w:val="00247928"/>
    <w:rsid w:val="00247D5A"/>
    <w:rsid w:val="00247D9F"/>
    <w:rsid w:val="0025060F"/>
    <w:rsid w:val="0025089A"/>
    <w:rsid w:val="00250D4B"/>
    <w:rsid w:val="002514E2"/>
    <w:rsid w:val="0025186A"/>
    <w:rsid w:val="00251900"/>
    <w:rsid w:val="00251B18"/>
    <w:rsid w:val="00251EFA"/>
    <w:rsid w:val="0025253F"/>
    <w:rsid w:val="0025256F"/>
    <w:rsid w:val="002528A8"/>
    <w:rsid w:val="00253A6C"/>
    <w:rsid w:val="00253B22"/>
    <w:rsid w:val="002541E2"/>
    <w:rsid w:val="00255843"/>
    <w:rsid w:val="00255D1F"/>
    <w:rsid w:val="00255D70"/>
    <w:rsid w:val="00255DC0"/>
    <w:rsid w:val="00255DD4"/>
    <w:rsid w:val="00256086"/>
    <w:rsid w:val="00257332"/>
    <w:rsid w:val="0025790C"/>
    <w:rsid w:val="00257950"/>
    <w:rsid w:val="00260F3C"/>
    <w:rsid w:val="002612CE"/>
    <w:rsid w:val="002616AB"/>
    <w:rsid w:val="0026197C"/>
    <w:rsid w:val="00261AC0"/>
    <w:rsid w:val="002622C8"/>
    <w:rsid w:val="00262A70"/>
    <w:rsid w:val="00262B53"/>
    <w:rsid w:val="002630C4"/>
    <w:rsid w:val="00263322"/>
    <w:rsid w:val="00263366"/>
    <w:rsid w:val="002633C6"/>
    <w:rsid w:val="002639A2"/>
    <w:rsid w:val="002639B8"/>
    <w:rsid w:val="00264AD9"/>
    <w:rsid w:val="00264D63"/>
    <w:rsid w:val="00265649"/>
    <w:rsid w:val="00265B8F"/>
    <w:rsid w:val="00265E32"/>
    <w:rsid w:val="002661D2"/>
    <w:rsid w:val="00266948"/>
    <w:rsid w:val="00266AB5"/>
    <w:rsid w:val="00266F67"/>
    <w:rsid w:val="00267225"/>
    <w:rsid w:val="0026723F"/>
    <w:rsid w:val="00267AC9"/>
    <w:rsid w:val="00267BB7"/>
    <w:rsid w:val="002717A0"/>
    <w:rsid w:val="00271E7E"/>
    <w:rsid w:val="00271FCD"/>
    <w:rsid w:val="002724FA"/>
    <w:rsid w:val="002729D2"/>
    <w:rsid w:val="00272CE7"/>
    <w:rsid w:val="002730F0"/>
    <w:rsid w:val="00273120"/>
    <w:rsid w:val="00274273"/>
    <w:rsid w:val="00274B9A"/>
    <w:rsid w:val="0027541B"/>
    <w:rsid w:val="00276763"/>
    <w:rsid w:val="00276AFB"/>
    <w:rsid w:val="002778DB"/>
    <w:rsid w:val="00277A88"/>
    <w:rsid w:val="00277D38"/>
    <w:rsid w:val="00277EDA"/>
    <w:rsid w:val="00277F1A"/>
    <w:rsid w:val="00277FA5"/>
    <w:rsid w:val="002803BD"/>
    <w:rsid w:val="00280E5D"/>
    <w:rsid w:val="002811D6"/>
    <w:rsid w:val="00281370"/>
    <w:rsid w:val="00281AAC"/>
    <w:rsid w:val="00281D26"/>
    <w:rsid w:val="00281E62"/>
    <w:rsid w:val="002822F6"/>
    <w:rsid w:val="00282599"/>
    <w:rsid w:val="0028262D"/>
    <w:rsid w:val="0028398B"/>
    <w:rsid w:val="00283D67"/>
    <w:rsid w:val="00284186"/>
    <w:rsid w:val="0028444F"/>
    <w:rsid w:val="00284B08"/>
    <w:rsid w:val="00284B72"/>
    <w:rsid w:val="002852D2"/>
    <w:rsid w:val="00285503"/>
    <w:rsid w:val="0028596B"/>
    <w:rsid w:val="00285A6F"/>
    <w:rsid w:val="002904CF"/>
    <w:rsid w:val="00290573"/>
    <w:rsid w:val="0029154B"/>
    <w:rsid w:val="00291601"/>
    <w:rsid w:val="0029171D"/>
    <w:rsid w:val="00291D38"/>
    <w:rsid w:val="00292322"/>
    <w:rsid w:val="00292A83"/>
    <w:rsid w:val="00293E2F"/>
    <w:rsid w:val="0029462E"/>
    <w:rsid w:val="00294A09"/>
    <w:rsid w:val="00294B6C"/>
    <w:rsid w:val="00294C11"/>
    <w:rsid w:val="00294F45"/>
    <w:rsid w:val="002957D2"/>
    <w:rsid w:val="00295E77"/>
    <w:rsid w:val="002966BD"/>
    <w:rsid w:val="0029733C"/>
    <w:rsid w:val="00297531"/>
    <w:rsid w:val="00297830"/>
    <w:rsid w:val="00297887"/>
    <w:rsid w:val="00297CE1"/>
    <w:rsid w:val="00297DBE"/>
    <w:rsid w:val="002A006C"/>
    <w:rsid w:val="002A038B"/>
    <w:rsid w:val="002A0BF8"/>
    <w:rsid w:val="002A24B1"/>
    <w:rsid w:val="002A2E88"/>
    <w:rsid w:val="002A336F"/>
    <w:rsid w:val="002A3CF0"/>
    <w:rsid w:val="002A46D6"/>
    <w:rsid w:val="002A48A7"/>
    <w:rsid w:val="002A48AE"/>
    <w:rsid w:val="002A4952"/>
    <w:rsid w:val="002A4A92"/>
    <w:rsid w:val="002A4DE8"/>
    <w:rsid w:val="002A4FDD"/>
    <w:rsid w:val="002A53CA"/>
    <w:rsid w:val="002A5B5C"/>
    <w:rsid w:val="002A5EA6"/>
    <w:rsid w:val="002A62C2"/>
    <w:rsid w:val="002A706B"/>
    <w:rsid w:val="002A7096"/>
    <w:rsid w:val="002A7726"/>
    <w:rsid w:val="002A7922"/>
    <w:rsid w:val="002A7DC6"/>
    <w:rsid w:val="002A7EFC"/>
    <w:rsid w:val="002A7F13"/>
    <w:rsid w:val="002B0C08"/>
    <w:rsid w:val="002B1C78"/>
    <w:rsid w:val="002B22D7"/>
    <w:rsid w:val="002B3453"/>
    <w:rsid w:val="002B356F"/>
    <w:rsid w:val="002B39A5"/>
    <w:rsid w:val="002B3EB4"/>
    <w:rsid w:val="002B4020"/>
    <w:rsid w:val="002B41FC"/>
    <w:rsid w:val="002B4669"/>
    <w:rsid w:val="002B48CE"/>
    <w:rsid w:val="002B4B18"/>
    <w:rsid w:val="002B5C5B"/>
    <w:rsid w:val="002B62C6"/>
    <w:rsid w:val="002B6905"/>
    <w:rsid w:val="002B6DFC"/>
    <w:rsid w:val="002B6F28"/>
    <w:rsid w:val="002B75FD"/>
    <w:rsid w:val="002C0C73"/>
    <w:rsid w:val="002C13F5"/>
    <w:rsid w:val="002C1CCB"/>
    <w:rsid w:val="002C1DDA"/>
    <w:rsid w:val="002C1EC7"/>
    <w:rsid w:val="002C1F15"/>
    <w:rsid w:val="002C1F49"/>
    <w:rsid w:val="002C2181"/>
    <w:rsid w:val="002C2848"/>
    <w:rsid w:val="002C29E7"/>
    <w:rsid w:val="002C2E04"/>
    <w:rsid w:val="002C3335"/>
    <w:rsid w:val="002C38A4"/>
    <w:rsid w:val="002C3BCD"/>
    <w:rsid w:val="002C3DE9"/>
    <w:rsid w:val="002C44F4"/>
    <w:rsid w:val="002C480E"/>
    <w:rsid w:val="002C5AD4"/>
    <w:rsid w:val="002C5C3E"/>
    <w:rsid w:val="002C5FFD"/>
    <w:rsid w:val="002C66D8"/>
    <w:rsid w:val="002C733C"/>
    <w:rsid w:val="002C778D"/>
    <w:rsid w:val="002C7E27"/>
    <w:rsid w:val="002D0283"/>
    <w:rsid w:val="002D08AE"/>
    <w:rsid w:val="002D0DE6"/>
    <w:rsid w:val="002D16A6"/>
    <w:rsid w:val="002D28B9"/>
    <w:rsid w:val="002D2F6F"/>
    <w:rsid w:val="002D30A8"/>
    <w:rsid w:val="002D3261"/>
    <w:rsid w:val="002D35AD"/>
    <w:rsid w:val="002D38E3"/>
    <w:rsid w:val="002D3937"/>
    <w:rsid w:val="002D39B9"/>
    <w:rsid w:val="002D39D5"/>
    <w:rsid w:val="002D3CED"/>
    <w:rsid w:val="002D4E1E"/>
    <w:rsid w:val="002D6412"/>
    <w:rsid w:val="002D6432"/>
    <w:rsid w:val="002D65F3"/>
    <w:rsid w:val="002D6622"/>
    <w:rsid w:val="002D670B"/>
    <w:rsid w:val="002D72FC"/>
    <w:rsid w:val="002D7A0F"/>
    <w:rsid w:val="002D7AC9"/>
    <w:rsid w:val="002E0080"/>
    <w:rsid w:val="002E00BB"/>
    <w:rsid w:val="002E04A8"/>
    <w:rsid w:val="002E04B4"/>
    <w:rsid w:val="002E0A0A"/>
    <w:rsid w:val="002E0E7F"/>
    <w:rsid w:val="002E1002"/>
    <w:rsid w:val="002E1536"/>
    <w:rsid w:val="002E2487"/>
    <w:rsid w:val="002E26BB"/>
    <w:rsid w:val="002E2855"/>
    <w:rsid w:val="002E288C"/>
    <w:rsid w:val="002E2CEC"/>
    <w:rsid w:val="002E2E35"/>
    <w:rsid w:val="002E33D8"/>
    <w:rsid w:val="002E3E5D"/>
    <w:rsid w:val="002E3F85"/>
    <w:rsid w:val="002E42D0"/>
    <w:rsid w:val="002E4CB6"/>
    <w:rsid w:val="002E58E6"/>
    <w:rsid w:val="002E610D"/>
    <w:rsid w:val="002E6D02"/>
    <w:rsid w:val="002E750F"/>
    <w:rsid w:val="002E7D98"/>
    <w:rsid w:val="002E7E76"/>
    <w:rsid w:val="002E7FE4"/>
    <w:rsid w:val="002F0BCE"/>
    <w:rsid w:val="002F0D1E"/>
    <w:rsid w:val="002F1344"/>
    <w:rsid w:val="002F19E5"/>
    <w:rsid w:val="002F1F2D"/>
    <w:rsid w:val="002F2224"/>
    <w:rsid w:val="002F2423"/>
    <w:rsid w:val="002F2472"/>
    <w:rsid w:val="002F28A3"/>
    <w:rsid w:val="002F46D1"/>
    <w:rsid w:val="002F5738"/>
    <w:rsid w:val="002F68A5"/>
    <w:rsid w:val="002F6995"/>
    <w:rsid w:val="002F7408"/>
    <w:rsid w:val="002F75B2"/>
    <w:rsid w:val="002F7B42"/>
    <w:rsid w:val="00300EF3"/>
    <w:rsid w:val="00300FC7"/>
    <w:rsid w:val="003011EA"/>
    <w:rsid w:val="003017F5"/>
    <w:rsid w:val="00301CFB"/>
    <w:rsid w:val="00302596"/>
    <w:rsid w:val="00302B3A"/>
    <w:rsid w:val="00302CBC"/>
    <w:rsid w:val="00303116"/>
    <w:rsid w:val="003031E7"/>
    <w:rsid w:val="003036C5"/>
    <w:rsid w:val="0030384C"/>
    <w:rsid w:val="00303CAD"/>
    <w:rsid w:val="003042EC"/>
    <w:rsid w:val="003048C3"/>
    <w:rsid w:val="003054B6"/>
    <w:rsid w:val="00306D1F"/>
    <w:rsid w:val="00307271"/>
    <w:rsid w:val="0031045E"/>
    <w:rsid w:val="00310DAE"/>
    <w:rsid w:val="00310DD2"/>
    <w:rsid w:val="00311271"/>
    <w:rsid w:val="003116E6"/>
    <w:rsid w:val="00311948"/>
    <w:rsid w:val="00311F90"/>
    <w:rsid w:val="0031244D"/>
    <w:rsid w:val="003124C7"/>
    <w:rsid w:val="00312C4F"/>
    <w:rsid w:val="00313254"/>
    <w:rsid w:val="003142B2"/>
    <w:rsid w:val="003147B1"/>
    <w:rsid w:val="003149CD"/>
    <w:rsid w:val="0031510C"/>
    <w:rsid w:val="0031520D"/>
    <w:rsid w:val="003157A6"/>
    <w:rsid w:val="00315F1F"/>
    <w:rsid w:val="0031617D"/>
    <w:rsid w:val="003167B6"/>
    <w:rsid w:val="00316DE0"/>
    <w:rsid w:val="00316DF7"/>
    <w:rsid w:val="0031767E"/>
    <w:rsid w:val="00317762"/>
    <w:rsid w:val="0032079B"/>
    <w:rsid w:val="003211ED"/>
    <w:rsid w:val="003219EC"/>
    <w:rsid w:val="00322587"/>
    <w:rsid w:val="00322598"/>
    <w:rsid w:val="00322CB8"/>
    <w:rsid w:val="00323C5D"/>
    <w:rsid w:val="003245D5"/>
    <w:rsid w:val="00326362"/>
    <w:rsid w:val="003265B2"/>
    <w:rsid w:val="003269BA"/>
    <w:rsid w:val="00326ADC"/>
    <w:rsid w:val="00327066"/>
    <w:rsid w:val="003271B7"/>
    <w:rsid w:val="00327338"/>
    <w:rsid w:val="00327AEF"/>
    <w:rsid w:val="00327BA3"/>
    <w:rsid w:val="0033006D"/>
    <w:rsid w:val="00331AC8"/>
    <w:rsid w:val="003325C6"/>
    <w:rsid w:val="0033282D"/>
    <w:rsid w:val="00332929"/>
    <w:rsid w:val="00332A41"/>
    <w:rsid w:val="00332AD6"/>
    <w:rsid w:val="00333044"/>
    <w:rsid w:val="00333215"/>
    <w:rsid w:val="00333B73"/>
    <w:rsid w:val="00333C35"/>
    <w:rsid w:val="0033452C"/>
    <w:rsid w:val="00334B62"/>
    <w:rsid w:val="00336CE6"/>
    <w:rsid w:val="003376FF"/>
    <w:rsid w:val="003377A9"/>
    <w:rsid w:val="003379D1"/>
    <w:rsid w:val="00337B50"/>
    <w:rsid w:val="003406E0"/>
    <w:rsid w:val="0034078B"/>
    <w:rsid w:val="00340B53"/>
    <w:rsid w:val="003410C4"/>
    <w:rsid w:val="003415AE"/>
    <w:rsid w:val="003419D8"/>
    <w:rsid w:val="00341A05"/>
    <w:rsid w:val="00341CD2"/>
    <w:rsid w:val="00341D5D"/>
    <w:rsid w:val="00341E01"/>
    <w:rsid w:val="003435A1"/>
    <w:rsid w:val="0034370C"/>
    <w:rsid w:val="0034456A"/>
    <w:rsid w:val="00344F72"/>
    <w:rsid w:val="003455FD"/>
    <w:rsid w:val="00345887"/>
    <w:rsid w:val="00346519"/>
    <w:rsid w:val="00346695"/>
    <w:rsid w:val="00346821"/>
    <w:rsid w:val="00346ABD"/>
    <w:rsid w:val="003475A3"/>
    <w:rsid w:val="00347AA2"/>
    <w:rsid w:val="00347B5D"/>
    <w:rsid w:val="00347BD6"/>
    <w:rsid w:val="0035060A"/>
    <w:rsid w:val="003509BD"/>
    <w:rsid w:val="00350E84"/>
    <w:rsid w:val="00351BBD"/>
    <w:rsid w:val="003525CE"/>
    <w:rsid w:val="00353A63"/>
    <w:rsid w:val="003543D9"/>
    <w:rsid w:val="0035451F"/>
    <w:rsid w:val="00354D46"/>
    <w:rsid w:val="00355047"/>
    <w:rsid w:val="00355268"/>
    <w:rsid w:val="003555D4"/>
    <w:rsid w:val="0035639F"/>
    <w:rsid w:val="00356608"/>
    <w:rsid w:val="0035694F"/>
    <w:rsid w:val="0035787F"/>
    <w:rsid w:val="00361169"/>
    <w:rsid w:val="00361BCF"/>
    <w:rsid w:val="00361E7D"/>
    <w:rsid w:val="003622CF"/>
    <w:rsid w:val="003625B6"/>
    <w:rsid w:val="00362AA7"/>
    <w:rsid w:val="00363727"/>
    <w:rsid w:val="00363973"/>
    <w:rsid w:val="00363ACA"/>
    <w:rsid w:val="00364929"/>
    <w:rsid w:val="00365334"/>
    <w:rsid w:val="003663C8"/>
    <w:rsid w:val="0036641A"/>
    <w:rsid w:val="00366A3A"/>
    <w:rsid w:val="00366EF4"/>
    <w:rsid w:val="00366FDB"/>
    <w:rsid w:val="0036723B"/>
    <w:rsid w:val="0036730B"/>
    <w:rsid w:val="003676C1"/>
    <w:rsid w:val="00367D89"/>
    <w:rsid w:val="00367DEE"/>
    <w:rsid w:val="003701F8"/>
    <w:rsid w:val="00370764"/>
    <w:rsid w:val="00370A2C"/>
    <w:rsid w:val="00370CE4"/>
    <w:rsid w:val="00371047"/>
    <w:rsid w:val="003711AA"/>
    <w:rsid w:val="00371871"/>
    <w:rsid w:val="00371E4F"/>
    <w:rsid w:val="003720F1"/>
    <w:rsid w:val="003722DF"/>
    <w:rsid w:val="003723D4"/>
    <w:rsid w:val="003728F6"/>
    <w:rsid w:val="00372A5A"/>
    <w:rsid w:val="003744C2"/>
    <w:rsid w:val="0037481A"/>
    <w:rsid w:val="003751B6"/>
    <w:rsid w:val="003751E6"/>
    <w:rsid w:val="00375AE0"/>
    <w:rsid w:val="003767C8"/>
    <w:rsid w:val="003769BE"/>
    <w:rsid w:val="00377200"/>
    <w:rsid w:val="003774E8"/>
    <w:rsid w:val="003805AD"/>
    <w:rsid w:val="003812DA"/>
    <w:rsid w:val="00381E76"/>
    <w:rsid w:val="00382852"/>
    <w:rsid w:val="00382C41"/>
    <w:rsid w:val="00382FB4"/>
    <w:rsid w:val="00383464"/>
    <w:rsid w:val="00383A41"/>
    <w:rsid w:val="0038494A"/>
    <w:rsid w:val="0038509E"/>
    <w:rsid w:val="00385192"/>
    <w:rsid w:val="00385B36"/>
    <w:rsid w:val="00385C22"/>
    <w:rsid w:val="00385C35"/>
    <w:rsid w:val="0038627D"/>
    <w:rsid w:val="0038741D"/>
    <w:rsid w:val="00387571"/>
    <w:rsid w:val="003877B9"/>
    <w:rsid w:val="00387A22"/>
    <w:rsid w:val="003906D3"/>
    <w:rsid w:val="00390BAF"/>
    <w:rsid w:val="00391464"/>
    <w:rsid w:val="00392154"/>
    <w:rsid w:val="00392301"/>
    <w:rsid w:val="00392537"/>
    <w:rsid w:val="00392640"/>
    <w:rsid w:val="00393A9E"/>
    <w:rsid w:val="00393B2C"/>
    <w:rsid w:val="003944ED"/>
    <w:rsid w:val="003946DB"/>
    <w:rsid w:val="00394842"/>
    <w:rsid w:val="003949EF"/>
    <w:rsid w:val="00394E5E"/>
    <w:rsid w:val="00395193"/>
    <w:rsid w:val="003954E7"/>
    <w:rsid w:val="00395735"/>
    <w:rsid w:val="003957E2"/>
    <w:rsid w:val="00395E63"/>
    <w:rsid w:val="003961CD"/>
    <w:rsid w:val="00396629"/>
    <w:rsid w:val="00396708"/>
    <w:rsid w:val="003967E0"/>
    <w:rsid w:val="00396A9B"/>
    <w:rsid w:val="00396E65"/>
    <w:rsid w:val="0039721E"/>
    <w:rsid w:val="00397A35"/>
    <w:rsid w:val="003A0137"/>
    <w:rsid w:val="003A0984"/>
    <w:rsid w:val="003A0A76"/>
    <w:rsid w:val="003A0B69"/>
    <w:rsid w:val="003A0EE2"/>
    <w:rsid w:val="003A1ADE"/>
    <w:rsid w:val="003A1C0A"/>
    <w:rsid w:val="003A1C7A"/>
    <w:rsid w:val="003A2475"/>
    <w:rsid w:val="003A2843"/>
    <w:rsid w:val="003A2A53"/>
    <w:rsid w:val="003A3024"/>
    <w:rsid w:val="003A323B"/>
    <w:rsid w:val="003A344F"/>
    <w:rsid w:val="003A41BB"/>
    <w:rsid w:val="003A481C"/>
    <w:rsid w:val="003A55A3"/>
    <w:rsid w:val="003A58A9"/>
    <w:rsid w:val="003A63DF"/>
    <w:rsid w:val="003A70A5"/>
    <w:rsid w:val="003A77A5"/>
    <w:rsid w:val="003B041C"/>
    <w:rsid w:val="003B1E6F"/>
    <w:rsid w:val="003B2355"/>
    <w:rsid w:val="003B2BDD"/>
    <w:rsid w:val="003B4780"/>
    <w:rsid w:val="003B5187"/>
    <w:rsid w:val="003B54EC"/>
    <w:rsid w:val="003B593B"/>
    <w:rsid w:val="003B5E94"/>
    <w:rsid w:val="003B6905"/>
    <w:rsid w:val="003B6931"/>
    <w:rsid w:val="003B698F"/>
    <w:rsid w:val="003B70C2"/>
    <w:rsid w:val="003B7661"/>
    <w:rsid w:val="003B7734"/>
    <w:rsid w:val="003C0370"/>
    <w:rsid w:val="003C056E"/>
    <w:rsid w:val="003C0F27"/>
    <w:rsid w:val="003C1448"/>
    <w:rsid w:val="003C1E16"/>
    <w:rsid w:val="003C206A"/>
    <w:rsid w:val="003C2484"/>
    <w:rsid w:val="003C2599"/>
    <w:rsid w:val="003C2C3A"/>
    <w:rsid w:val="003C311A"/>
    <w:rsid w:val="003C4736"/>
    <w:rsid w:val="003C49A2"/>
    <w:rsid w:val="003C4CE2"/>
    <w:rsid w:val="003C4D44"/>
    <w:rsid w:val="003C6105"/>
    <w:rsid w:val="003C66BD"/>
    <w:rsid w:val="003C67F8"/>
    <w:rsid w:val="003C6CEB"/>
    <w:rsid w:val="003C701C"/>
    <w:rsid w:val="003C7066"/>
    <w:rsid w:val="003C7E6B"/>
    <w:rsid w:val="003D0165"/>
    <w:rsid w:val="003D1296"/>
    <w:rsid w:val="003D1485"/>
    <w:rsid w:val="003D18BC"/>
    <w:rsid w:val="003D1DEF"/>
    <w:rsid w:val="003D295E"/>
    <w:rsid w:val="003D2A6A"/>
    <w:rsid w:val="003D2E7A"/>
    <w:rsid w:val="003D30B2"/>
    <w:rsid w:val="003D3610"/>
    <w:rsid w:val="003D3732"/>
    <w:rsid w:val="003D3856"/>
    <w:rsid w:val="003D3BAB"/>
    <w:rsid w:val="003D55A6"/>
    <w:rsid w:val="003D55CE"/>
    <w:rsid w:val="003D5756"/>
    <w:rsid w:val="003D6E82"/>
    <w:rsid w:val="003D6E85"/>
    <w:rsid w:val="003D7378"/>
    <w:rsid w:val="003D7C47"/>
    <w:rsid w:val="003E013A"/>
    <w:rsid w:val="003E02D7"/>
    <w:rsid w:val="003E12ED"/>
    <w:rsid w:val="003E1A11"/>
    <w:rsid w:val="003E25A1"/>
    <w:rsid w:val="003E2604"/>
    <w:rsid w:val="003E2F2D"/>
    <w:rsid w:val="003E3284"/>
    <w:rsid w:val="003E34D1"/>
    <w:rsid w:val="003E39EE"/>
    <w:rsid w:val="003E3C32"/>
    <w:rsid w:val="003E3DBA"/>
    <w:rsid w:val="003E4033"/>
    <w:rsid w:val="003E44F2"/>
    <w:rsid w:val="003E465A"/>
    <w:rsid w:val="003E46CD"/>
    <w:rsid w:val="003E5053"/>
    <w:rsid w:val="003E53A1"/>
    <w:rsid w:val="003E554F"/>
    <w:rsid w:val="003E589C"/>
    <w:rsid w:val="003E5D8B"/>
    <w:rsid w:val="003E6A5E"/>
    <w:rsid w:val="003E6FA4"/>
    <w:rsid w:val="003E771A"/>
    <w:rsid w:val="003F0076"/>
    <w:rsid w:val="003F031A"/>
    <w:rsid w:val="003F0326"/>
    <w:rsid w:val="003F08D5"/>
    <w:rsid w:val="003F1161"/>
    <w:rsid w:val="003F2432"/>
    <w:rsid w:val="003F2BA0"/>
    <w:rsid w:val="003F3162"/>
    <w:rsid w:val="003F329C"/>
    <w:rsid w:val="003F337A"/>
    <w:rsid w:val="003F3E1E"/>
    <w:rsid w:val="003F402C"/>
    <w:rsid w:val="003F4EC6"/>
    <w:rsid w:val="003F599A"/>
    <w:rsid w:val="003F5BC1"/>
    <w:rsid w:val="003F5FD9"/>
    <w:rsid w:val="003F5FF3"/>
    <w:rsid w:val="003F6CC8"/>
    <w:rsid w:val="003F70F3"/>
    <w:rsid w:val="003F7370"/>
    <w:rsid w:val="003F7E77"/>
    <w:rsid w:val="003F7E92"/>
    <w:rsid w:val="00400884"/>
    <w:rsid w:val="00400F0A"/>
    <w:rsid w:val="004020CC"/>
    <w:rsid w:val="00402A8C"/>
    <w:rsid w:val="00403FD0"/>
    <w:rsid w:val="0040400E"/>
    <w:rsid w:val="00405308"/>
    <w:rsid w:val="004054DE"/>
    <w:rsid w:val="004055C9"/>
    <w:rsid w:val="00405988"/>
    <w:rsid w:val="004059CA"/>
    <w:rsid w:val="0040639F"/>
    <w:rsid w:val="0040646F"/>
    <w:rsid w:val="004066E7"/>
    <w:rsid w:val="00406772"/>
    <w:rsid w:val="004074F5"/>
    <w:rsid w:val="00407BBF"/>
    <w:rsid w:val="0041059C"/>
    <w:rsid w:val="00410FAC"/>
    <w:rsid w:val="00410FD5"/>
    <w:rsid w:val="004121BE"/>
    <w:rsid w:val="00412899"/>
    <w:rsid w:val="004136BA"/>
    <w:rsid w:val="0041379C"/>
    <w:rsid w:val="00413A98"/>
    <w:rsid w:val="00413B29"/>
    <w:rsid w:val="0041425F"/>
    <w:rsid w:val="0041481D"/>
    <w:rsid w:val="00414B2A"/>
    <w:rsid w:val="00414DAD"/>
    <w:rsid w:val="00414E56"/>
    <w:rsid w:val="0041532A"/>
    <w:rsid w:val="0041556B"/>
    <w:rsid w:val="00415CC0"/>
    <w:rsid w:val="0041660B"/>
    <w:rsid w:val="0041684D"/>
    <w:rsid w:val="00416F06"/>
    <w:rsid w:val="0042061D"/>
    <w:rsid w:val="0042068A"/>
    <w:rsid w:val="00421B78"/>
    <w:rsid w:val="0042208D"/>
    <w:rsid w:val="00422112"/>
    <w:rsid w:val="00422316"/>
    <w:rsid w:val="00422ACE"/>
    <w:rsid w:val="00422F21"/>
    <w:rsid w:val="004241BE"/>
    <w:rsid w:val="004245E0"/>
    <w:rsid w:val="00424CEA"/>
    <w:rsid w:val="00424F4C"/>
    <w:rsid w:val="00424F62"/>
    <w:rsid w:val="00425542"/>
    <w:rsid w:val="00425FBC"/>
    <w:rsid w:val="004266BF"/>
    <w:rsid w:val="00426725"/>
    <w:rsid w:val="004268D0"/>
    <w:rsid w:val="004277EA"/>
    <w:rsid w:val="00430CCC"/>
    <w:rsid w:val="00430DD3"/>
    <w:rsid w:val="00430F9E"/>
    <w:rsid w:val="00433B04"/>
    <w:rsid w:val="00434569"/>
    <w:rsid w:val="00434D2C"/>
    <w:rsid w:val="0043538E"/>
    <w:rsid w:val="004356BF"/>
    <w:rsid w:val="0043572A"/>
    <w:rsid w:val="00435FEE"/>
    <w:rsid w:val="00436603"/>
    <w:rsid w:val="004367BF"/>
    <w:rsid w:val="00436C85"/>
    <w:rsid w:val="00436CDA"/>
    <w:rsid w:val="00436D51"/>
    <w:rsid w:val="00436DAC"/>
    <w:rsid w:val="004370B1"/>
    <w:rsid w:val="00437AD7"/>
    <w:rsid w:val="00437F19"/>
    <w:rsid w:val="0044149F"/>
    <w:rsid w:val="0044178D"/>
    <w:rsid w:val="00441A22"/>
    <w:rsid w:val="00441D8D"/>
    <w:rsid w:val="00442785"/>
    <w:rsid w:val="00442DD4"/>
    <w:rsid w:val="00443D2A"/>
    <w:rsid w:val="00443F42"/>
    <w:rsid w:val="00444108"/>
    <w:rsid w:val="00444B02"/>
    <w:rsid w:val="0044649C"/>
    <w:rsid w:val="00446779"/>
    <w:rsid w:val="004467D6"/>
    <w:rsid w:val="00446C40"/>
    <w:rsid w:val="004471C8"/>
    <w:rsid w:val="004478CF"/>
    <w:rsid w:val="00447FF1"/>
    <w:rsid w:val="004502D2"/>
    <w:rsid w:val="00450777"/>
    <w:rsid w:val="00450840"/>
    <w:rsid w:val="00450FF5"/>
    <w:rsid w:val="0045111B"/>
    <w:rsid w:val="004513D5"/>
    <w:rsid w:val="004514D8"/>
    <w:rsid w:val="00452C21"/>
    <w:rsid w:val="0045367D"/>
    <w:rsid w:val="00454018"/>
    <w:rsid w:val="0045416A"/>
    <w:rsid w:val="004547E1"/>
    <w:rsid w:val="0045487B"/>
    <w:rsid w:val="00454C92"/>
    <w:rsid w:val="004552AB"/>
    <w:rsid w:val="00455D1B"/>
    <w:rsid w:val="004603E2"/>
    <w:rsid w:val="00460BBD"/>
    <w:rsid w:val="00460DCA"/>
    <w:rsid w:val="00460E1E"/>
    <w:rsid w:val="00461331"/>
    <w:rsid w:val="004617FC"/>
    <w:rsid w:val="004619FD"/>
    <w:rsid w:val="00461BB2"/>
    <w:rsid w:val="00462800"/>
    <w:rsid w:val="00462897"/>
    <w:rsid w:val="00462BEC"/>
    <w:rsid w:val="00463C39"/>
    <w:rsid w:val="0046403D"/>
    <w:rsid w:val="004646E2"/>
    <w:rsid w:val="00465E0C"/>
    <w:rsid w:val="00466279"/>
    <w:rsid w:val="00466866"/>
    <w:rsid w:val="004672C5"/>
    <w:rsid w:val="0046735D"/>
    <w:rsid w:val="00467906"/>
    <w:rsid w:val="00467A99"/>
    <w:rsid w:val="004702A4"/>
    <w:rsid w:val="00471F5E"/>
    <w:rsid w:val="00472B25"/>
    <w:rsid w:val="00472D87"/>
    <w:rsid w:val="004733FF"/>
    <w:rsid w:val="0047343D"/>
    <w:rsid w:val="004736C1"/>
    <w:rsid w:val="00473C3C"/>
    <w:rsid w:val="004744B7"/>
    <w:rsid w:val="00474FAB"/>
    <w:rsid w:val="00475192"/>
    <w:rsid w:val="00475473"/>
    <w:rsid w:val="00476066"/>
    <w:rsid w:val="00476421"/>
    <w:rsid w:val="00476905"/>
    <w:rsid w:val="004771CE"/>
    <w:rsid w:val="00477A63"/>
    <w:rsid w:val="00477AC9"/>
    <w:rsid w:val="0048043B"/>
    <w:rsid w:val="0048120D"/>
    <w:rsid w:val="00481527"/>
    <w:rsid w:val="0048260A"/>
    <w:rsid w:val="00482664"/>
    <w:rsid w:val="004833CD"/>
    <w:rsid w:val="00483C10"/>
    <w:rsid w:val="00484158"/>
    <w:rsid w:val="00484A66"/>
    <w:rsid w:val="004851A6"/>
    <w:rsid w:val="00485E4C"/>
    <w:rsid w:val="00486013"/>
    <w:rsid w:val="0048634C"/>
    <w:rsid w:val="004873FA"/>
    <w:rsid w:val="0048741B"/>
    <w:rsid w:val="0048789C"/>
    <w:rsid w:val="00487B14"/>
    <w:rsid w:val="0049003A"/>
    <w:rsid w:val="00490A47"/>
    <w:rsid w:val="00490DF1"/>
    <w:rsid w:val="00491573"/>
    <w:rsid w:val="004916A7"/>
    <w:rsid w:val="0049254B"/>
    <w:rsid w:val="00492BB6"/>
    <w:rsid w:val="0049320B"/>
    <w:rsid w:val="00493747"/>
    <w:rsid w:val="0049394C"/>
    <w:rsid w:val="00493B05"/>
    <w:rsid w:val="00494265"/>
    <w:rsid w:val="00494F52"/>
    <w:rsid w:val="00494F8C"/>
    <w:rsid w:val="0049503F"/>
    <w:rsid w:val="00495526"/>
    <w:rsid w:val="00495948"/>
    <w:rsid w:val="00495AA5"/>
    <w:rsid w:val="00495C9D"/>
    <w:rsid w:val="00496A63"/>
    <w:rsid w:val="00496A7E"/>
    <w:rsid w:val="00496B97"/>
    <w:rsid w:val="00496F39"/>
    <w:rsid w:val="004970FF"/>
    <w:rsid w:val="004976FB"/>
    <w:rsid w:val="004978E5"/>
    <w:rsid w:val="00497F31"/>
    <w:rsid w:val="004A00DE"/>
    <w:rsid w:val="004A0742"/>
    <w:rsid w:val="004A1217"/>
    <w:rsid w:val="004A15C2"/>
    <w:rsid w:val="004A1717"/>
    <w:rsid w:val="004A22E4"/>
    <w:rsid w:val="004A25A1"/>
    <w:rsid w:val="004A264C"/>
    <w:rsid w:val="004A2A4F"/>
    <w:rsid w:val="004A3332"/>
    <w:rsid w:val="004A365A"/>
    <w:rsid w:val="004A3ACF"/>
    <w:rsid w:val="004A5BE2"/>
    <w:rsid w:val="004A619C"/>
    <w:rsid w:val="004A61F4"/>
    <w:rsid w:val="004A6681"/>
    <w:rsid w:val="004A72D7"/>
    <w:rsid w:val="004A772F"/>
    <w:rsid w:val="004A7E18"/>
    <w:rsid w:val="004B003B"/>
    <w:rsid w:val="004B0A4C"/>
    <w:rsid w:val="004B0AF7"/>
    <w:rsid w:val="004B2209"/>
    <w:rsid w:val="004B2CD1"/>
    <w:rsid w:val="004B3580"/>
    <w:rsid w:val="004B408E"/>
    <w:rsid w:val="004B4BF2"/>
    <w:rsid w:val="004B60A5"/>
    <w:rsid w:val="004B6471"/>
    <w:rsid w:val="004B7468"/>
    <w:rsid w:val="004B7574"/>
    <w:rsid w:val="004B7961"/>
    <w:rsid w:val="004C11A9"/>
    <w:rsid w:val="004C120F"/>
    <w:rsid w:val="004C17E5"/>
    <w:rsid w:val="004C1B68"/>
    <w:rsid w:val="004C1BE6"/>
    <w:rsid w:val="004C1DF5"/>
    <w:rsid w:val="004C1F59"/>
    <w:rsid w:val="004C230F"/>
    <w:rsid w:val="004C3018"/>
    <w:rsid w:val="004C35B0"/>
    <w:rsid w:val="004C3E97"/>
    <w:rsid w:val="004C4D2C"/>
    <w:rsid w:val="004C4F8F"/>
    <w:rsid w:val="004C56BD"/>
    <w:rsid w:val="004C6422"/>
    <w:rsid w:val="004C665C"/>
    <w:rsid w:val="004C6DA7"/>
    <w:rsid w:val="004C713C"/>
    <w:rsid w:val="004C76E1"/>
    <w:rsid w:val="004C7BB5"/>
    <w:rsid w:val="004C7C5E"/>
    <w:rsid w:val="004C7F26"/>
    <w:rsid w:val="004D02A6"/>
    <w:rsid w:val="004D0465"/>
    <w:rsid w:val="004D181C"/>
    <w:rsid w:val="004D1F78"/>
    <w:rsid w:val="004D2866"/>
    <w:rsid w:val="004D36F1"/>
    <w:rsid w:val="004D38C0"/>
    <w:rsid w:val="004D3A95"/>
    <w:rsid w:val="004D3C5B"/>
    <w:rsid w:val="004D3DBD"/>
    <w:rsid w:val="004D3E28"/>
    <w:rsid w:val="004D4073"/>
    <w:rsid w:val="004D4A39"/>
    <w:rsid w:val="004D4C1C"/>
    <w:rsid w:val="004D4C32"/>
    <w:rsid w:val="004D567E"/>
    <w:rsid w:val="004D5717"/>
    <w:rsid w:val="004D5ACC"/>
    <w:rsid w:val="004D5C38"/>
    <w:rsid w:val="004D5E87"/>
    <w:rsid w:val="004D5FE7"/>
    <w:rsid w:val="004D6736"/>
    <w:rsid w:val="004D7E3D"/>
    <w:rsid w:val="004D7FAF"/>
    <w:rsid w:val="004E04E8"/>
    <w:rsid w:val="004E0CDE"/>
    <w:rsid w:val="004E1D24"/>
    <w:rsid w:val="004E2705"/>
    <w:rsid w:val="004E2EE6"/>
    <w:rsid w:val="004E324A"/>
    <w:rsid w:val="004E496B"/>
    <w:rsid w:val="004E50AB"/>
    <w:rsid w:val="004E5521"/>
    <w:rsid w:val="004E5A71"/>
    <w:rsid w:val="004E5ED0"/>
    <w:rsid w:val="004E6027"/>
    <w:rsid w:val="004E62B8"/>
    <w:rsid w:val="004E686C"/>
    <w:rsid w:val="004E6B97"/>
    <w:rsid w:val="004E70E4"/>
    <w:rsid w:val="004E7C57"/>
    <w:rsid w:val="004E7CAC"/>
    <w:rsid w:val="004E7E22"/>
    <w:rsid w:val="004F02C7"/>
    <w:rsid w:val="004F0520"/>
    <w:rsid w:val="004F0A86"/>
    <w:rsid w:val="004F152C"/>
    <w:rsid w:val="004F178E"/>
    <w:rsid w:val="004F17BA"/>
    <w:rsid w:val="004F37F2"/>
    <w:rsid w:val="004F3BA1"/>
    <w:rsid w:val="004F3DA9"/>
    <w:rsid w:val="004F4422"/>
    <w:rsid w:val="004F45C7"/>
    <w:rsid w:val="004F4B5C"/>
    <w:rsid w:val="004F538D"/>
    <w:rsid w:val="004F5676"/>
    <w:rsid w:val="004F5694"/>
    <w:rsid w:val="004F574A"/>
    <w:rsid w:val="004F5ADD"/>
    <w:rsid w:val="004F6863"/>
    <w:rsid w:val="004F6D1F"/>
    <w:rsid w:val="004F6F5C"/>
    <w:rsid w:val="004F6FDF"/>
    <w:rsid w:val="004F7987"/>
    <w:rsid w:val="004F7E7C"/>
    <w:rsid w:val="005000B0"/>
    <w:rsid w:val="00501E4A"/>
    <w:rsid w:val="005023EC"/>
    <w:rsid w:val="00503A3F"/>
    <w:rsid w:val="005040BA"/>
    <w:rsid w:val="0050434E"/>
    <w:rsid w:val="00504573"/>
    <w:rsid w:val="005045CE"/>
    <w:rsid w:val="0050480D"/>
    <w:rsid w:val="00504F7D"/>
    <w:rsid w:val="00505442"/>
    <w:rsid w:val="0050577A"/>
    <w:rsid w:val="00505D27"/>
    <w:rsid w:val="00506A1C"/>
    <w:rsid w:val="00506CFB"/>
    <w:rsid w:val="00510600"/>
    <w:rsid w:val="00510CC4"/>
    <w:rsid w:val="00510DDC"/>
    <w:rsid w:val="00510DEB"/>
    <w:rsid w:val="00510F9F"/>
    <w:rsid w:val="00511233"/>
    <w:rsid w:val="00511563"/>
    <w:rsid w:val="005117B3"/>
    <w:rsid w:val="00511DA2"/>
    <w:rsid w:val="005123AF"/>
    <w:rsid w:val="0051299D"/>
    <w:rsid w:val="00512F79"/>
    <w:rsid w:val="0051336C"/>
    <w:rsid w:val="005137A0"/>
    <w:rsid w:val="00514CC5"/>
    <w:rsid w:val="00515130"/>
    <w:rsid w:val="0051631C"/>
    <w:rsid w:val="00516842"/>
    <w:rsid w:val="005168F9"/>
    <w:rsid w:val="005172D7"/>
    <w:rsid w:val="005173EC"/>
    <w:rsid w:val="0051764D"/>
    <w:rsid w:val="005179BE"/>
    <w:rsid w:val="00517BC4"/>
    <w:rsid w:val="00517C54"/>
    <w:rsid w:val="00517CE4"/>
    <w:rsid w:val="005215AB"/>
    <w:rsid w:val="00523D80"/>
    <w:rsid w:val="00523F38"/>
    <w:rsid w:val="00524341"/>
    <w:rsid w:val="00524421"/>
    <w:rsid w:val="00524A5F"/>
    <w:rsid w:val="00524C70"/>
    <w:rsid w:val="00524F1D"/>
    <w:rsid w:val="00525CAF"/>
    <w:rsid w:val="00526373"/>
    <w:rsid w:val="00526396"/>
    <w:rsid w:val="00526914"/>
    <w:rsid w:val="00526F3C"/>
    <w:rsid w:val="005273AA"/>
    <w:rsid w:val="0052793B"/>
    <w:rsid w:val="0053062C"/>
    <w:rsid w:val="005307E2"/>
    <w:rsid w:val="00530B8D"/>
    <w:rsid w:val="005312BD"/>
    <w:rsid w:val="0053271F"/>
    <w:rsid w:val="00532D0D"/>
    <w:rsid w:val="00533169"/>
    <w:rsid w:val="0053332E"/>
    <w:rsid w:val="0053374C"/>
    <w:rsid w:val="00533905"/>
    <w:rsid w:val="0053470C"/>
    <w:rsid w:val="005347B7"/>
    <w:rsid w:val="0053490C"/>
    <w:rsid w:val="00535CE2"/>
    <w:rsid w:val="005363AA"/>
    <w:rsid w:val="005364AE"/>
    <w:rsid w:val="00536A21"/>
    <w:rsid w:val="00537013"/>
    <w:rsid w:val="00537C47"/>
    <w:rsid w:val="00537D6C"/>
    <w:rsid w:val="00537D88"/>
    <w:rsid w:val="0054044C"/>
    <w:rsid w:val="005405B3"/>
    <w:rsid w:val="00540621"/>
    <w:rsid w:val="005409D3"/>
    <w:rsid w:val="00540E18"/>
    <w:rsid w:val="00542080"/>
    <w:rsid w:val="00542188"/>
    <w:rsid w:val="00542F6C"/>
    <w:rsid w:val="0054307F"/>
    <w:rsid w:val="00543408"/>
    <w:rsid w:val="00543B3B"/>
    <w:rsid w:val="00543B61"/>
    <w:rsid w:val="00544182"/>
    <w:rsid w:val="00544E9D"/>
    <w:rsid w:val="005450E5"/>
    <w:rsid w:val="00545255"/>
    <w:rsid w:val="00546AE2"/>
    <w:rsid w:val="00546EC0"/>
    <w:rsid w:val="005473E3"/>
    <w:rsid w:val="00547B85"/>
    <w:rsid w:val="00547C00"/>
    <w:rsid w:val="005500B2"/>
    <w:rsid w:val="005503DC"/>
    <w:rsid w:val="005504E6"/>
    <w:rsid w:val="005506B4"/>
    <w:rsid w:val="00550A30"/>
    <w:rsid w:val="005513F5"/>
    <w:rsid w:val="005518DF"/>
    <w:rsid w:val="00552A76"/>
    <w:rsid w:val="00553572"/>
    <w:rsid w:val="005538A0"/>
    <w:rsid w:val="00554880"/>
    <w:rsid w:val="00554F3E"/>
    <w:rsid w:val="005553E8"/>
    <w:rsid w:val="0055563F"/>
    <w:rsid w:val="005556B7"/>
    <w:rsid w:val="00555844"/>
    <w:rsid w:val="00556763"/>
    <w:rsid w:val="00556AEC"/>
    <w:rsid w:val="00556DFA"/>
    <w:rsid w:val="00556FED"/>
    <w:rsid w:val="0055762A"/>
    <w:rsid w:val="0055767E"/>
    <w:rsid w:val="005579BC"/>
    <w:rsid w:val="005609BF"/>
    <w:rsid w:val="00560C4C"/>
    <w:rsid w:val="0056154A"/>
    <w:rsid w:val="005616C9"/>
    <w:rsid w:val="00561C54"/>
    <w:rsid w:val="005621BD"/>
    <w:rsid w:val="005622D6"/>
    <w:rsid w:val="00562A58"/>
    <w:rsid w:val="00562CAD"/>
    <w:rsid w:val="00563094"/>
    <w:rsid w:val="005632FD"/>
    <w:rsid w:val="00563CB7"/>
    <w:rsid w:val="005640A7"/>
    <w:rsid w:val="00564531"/>
    <w:rsid w:val="00564E30"/>
    <w:rsid w:val="00564E84"/>
    <w:rsid w:val="00565221"/>
    <w:rsid w:val="00565A90"/>
    <w:rsid w:val="00565FC6"/>
    <w:rsid w:val="005667DE"/>
    <w:rsid w:val="005670A5"/>
    <w:rsid w:val="005678EB"/>
    <w:rsid w:val="0056798F"/>
    <w:rsid w:val="00570CC7"/>
    <w:rsid w:val="005712C8"/>
    <w:rsid w:val="00571EDD"/>
    <w:rsid w:val="00572565"/>
    <w:rsid w:val="00572AFD"/>
    <w:rsid w:val="00572BC1"/>
    <w:rsid w:val="00572D4C"/>
    <w:rsid w:val="00572F69"/>
    <w:rsid w:val="00573076"/>
    <w:rsid w:val="005737FB"/>
    <w:rsid w:val="00574B7A"/>
    <w:rsid w:val="00574BA5"/>
    <w:rsid w:val="00574CDF"/>
    <w:rsid w:val="00575F22"/>
    <w:rsid w:val="0057638E"/>
    <w:rsid w:val="005765FF"/>
    <w:rsid w:val="0057792E"/>
    <w:rsid w:val="0058087B"/>
    <w:rsid w:val="00580945"/>
    <w:rsid w:val="00582816"/>
    <w:rsid w:val="00583B01"/>
    <w:rsid w:val="00583F0D"/>
    <w:rsid w:val="00584251"/>
    <w:rsid w:val="005850DC"/>
    <w:rsid w:val="00585128"/>
    <w:rsid w:val="00585C65"/>
    <w:rsid w:val="005865DB"/>
    <w:rsid w:val="00586892"/>
    <w:rsid w:val="005869E1"/>
    <w:rsid w:val="005876FE"/>
    <w:rsid w:val="0059113B"/>
    <w:rsid w:val="00591B94"/>
    <w:rsid w:val="00591E44"/>
    <w:rsid w:val="00592067"/>
    <w:rsid w:val="00592191"/>
    <w:rsid w:val="00593736"/>
    <w:rsid w:val="00593F31"/>
    <w:rsid w:val="0059536E"/>
    <w:rsid w:val="0059567D"/>
    <w:rsid w:val="00595AF5"/>
    <w:rsid w:val="00595D7D"/>
    <w:rsid w:val="00595FDE"/>
    <w:rsid w:val="0059666F"/>
    <w:rsid w:val="00596858"/>
    <w:rsid w:val="0059756F"/>
    <w:rsid w:val="00597665"/>
    <w:rsid w:val="00597941"/>
    <w:rsid w:val="00597DF2"/>
    <w:rsid w:val="005A0699"/>
    <w:rsid w:val="005A0D00"/>
    <w:rsid w:val="005A0DE4"/>
    <w:rsid w:val="005A0EE5"/>
    <w:rsid w:val="005A15C7"/>
    <w:rsid w:val="005A16F2"/>
    <w:rsid w:val="005A1788"/>
    <w:rsid w:val="005A1941"/>
    <w:rsid w:val="005A27A2"/>
    <w:rsid w:val="005A309E"/>
    <w:rsid w:val="005A3844"/>
    <w:rsid w:val="005A385F"/>
    <w:rsid w:val="005A3DC1"/>
    <w:rsid w:val="005A3F38"/>
    <w:rsid w:val="005A41F0"/>
    <w:rsid w:val="005A4655"/>
    <w:rsid w:val="005A476D"/>
    <w:rsid w:val="005A4D0F"/>
    <w:rsid w:val="005A54C6"/>
    <w:rsid w:val="005A5684"/>
    <w:rsid w:val="005A6724"/>
    <w:rsid w:val="005A6B34"/>
    <w:rsid w:val="005A6BC1"/>
    <w:rsid w:val="005B02B1"/>
    <w:rsid w:val="005B0724"/>
    <w:rsid w:val="005B0728"/>
    <w:rsid w:val="005B0860"/>
    <w:rsid w:val="005B0AAD"/>
    <w:rsid w:val="005B0DCA"/>
    <w:rsid w:val="005B17D1"/>
    <w:rsid w:val="005B1DBA"/>
    <w:rsid w:val="005B1DFB"/>
    <w:rsid w:val="005B1E26"/>
    <w:rsid w:val="005B2490"/>
    <w:rsid w:val="005B2578"/>
    <w:rsid w:val="005B2A5C"/>
    <w:rsid w:val="005B2FF4"/>
    <w:rsid w:val="005B33F8"/>
    <w:rsid w:val="005B3439"/>
    <w:rsid w:val="005B383D"/>
    <w:rsid w:val="005B3BBD"/>
    <w:rsid w:val="005B465E"/>
    <w:rsid w:val="005B4EAE"/>
    <w:rsid w:val="005B5034"/>
    <w:rsid w:val="005B55FE"/>
    <w:rsid w:val="005B5AD3"/>
    <w:rsid w:val="005B7899"/>
    <w:rsid w:val="005B7B98"/>
    <w:rsid w:val="005B7C97"/>
    <w:rsid w:val="005C0CDF"/>
    <w:rsid w:val="005C0FB4"/>
    <w:rsid w:val="005C1009"/>
    <w:rsid w:val="005C1682"/>
    <w:rsid w:val="005C21FC"/>
    <w:rsid w:val="005C27D8"/>
    <w:rsid w:val="005C2FFD"/>
    <w:rsid w:val="005C31D8"/>
    <w:rsid w:val="005C3435"/>
    <w:rsid w:val="005C3901"/>
    <w:rsid w:val="005C3A1C"/>
    <w:rsid w:val="005C3C9C"/>
    <w:rsid w:val="005C481E"/>
    <w:rsid w:val="005C4FFE"/>
    <w:rsid w:val="005C5E4E"/>
    <w:rsid w:val="005C64E6"/>
    <w:rsid w:val="005C6BAF"/>
    <w:rsid w:val="005C7A9B"/>
    <w:rsid w:val="005D0D2C"/>
    <w:rsid w:val="005D174C"/>
    <w:rsid w:val="005D2937"/>
    <w:rsid w:val="005D29C6"/>
    <w:rsid w:val="005D2D70"/>
    <w:rsid w:val="005D3599"/>
    <w:rsid w:val="005D3B68"/>
    <w:rsid w:val="005D3DDE"/>
    <w:rsid w:val="005D449A"/>
    <w:rsid w:val="005D46F6"/>
    <w:rsid w:val="005D4872"/>
    <w:rsid w:val="005D4D47"/>
    <w:rsid w:val="005D4E91"/>
    <w:rsid w:val="005D4EE9"/>
    <w:rsid w:val="005D5776"/>
    <w:rsid w:val="005D5C99"/>
    <w:rsid w:val="005D5D65"/>
    <w:rsid w:val="005D6327"/>
    <w:rsid w:val="005D66FA"/>
    <w:rsid w:val="005D694C"/>
    <w:rsid w:val="005D72E9"/>
    <w:rsid w:val="005D74F4"/>
    <w:rsid w:val="005D774D"/>
    <w:rsid w:val="005D7E22"/>
    <w:rsid w:val="005E000D"/>
    <w:rsid w:val="005E0467"/>
    <w:rsid w:val="005E0568"/>
    <w:rsid w:val="005E062B"/>
    <w:rsid w:val="005E0AD9"/>
    <w:rsid w:val="005E0EA9"/>
    <w:rsid w:val="005E17FB"/>
    <w:rsid w:val="005E1B88"/>
    <w:rsid w:val="005E2FAC"/>
    <w:rsid w:val="005E3A07"/>
    <w:rsid w:val="005E476A"/>
    <w:rsid w:val="005E50D5"/>
    <w:rsid w:val="005E581C"/>
    <w:rsid w:val="005E61DB"/>
    <w:rsid w:val="005E6963"/>
    <w:rsid w:val="005E703E"/>
    <w:rsid w:val="005E738B"/>
    <w:rsid w:val="005E73DC"/>
    <w:rsid w:val="005E7742"/>
    <w:rsid w:val="005E79A3"/>
    <w:rsid w:val="005E7D96"/>
    <w:rsid w:val="005F0384"/>
    <w:rsid w:val="005F103E"/>
    <w:rsid w:val="005F1706"/>
    <w:rsid w:val="005F213F"/>
    <w:rsid w:val="005F2199"/>
    <w:rsid w:val="005F2535"/>
    <w:rsid w:val="005F31A9"/>
    <w:rsid w:val="005F3D7D"/>
    <w:rsid w:val="005F4904"/>
    <w:rsid w:val="005F51ED"/>
    <w:rsid w:val="005F57E8"/>
    <w:rsid w:val="005F5B78"/>
    <w:rsid w:val="005F690C"/>
    <w:rsid w:val="005F6B9C"/>
    <w:rsid w:val="005F6F66"/>
    <w:rsid w:val="005F6FE6"/>
    <w:rsid w:val="005F75E1"/>
    <w:rsid w:val="005F7C72"/>
    <w:rsid w:val="00600803"/>
    <w:rsid w:val="0060106D"/>
    <w:rsid w:val="00601B5C"/>
    <w:rsid w:val="00601BB8"/>
    <w:rsid w:val="00601E63"/>
    <w:rsid w:val="00601E64"/>
    <w:rsid w:val="006021D3"/>
    <w:rsid w:val="006024E0"/>
    <w:rsid w:val="006026D7"/>
    <w:rsid w:val="00602E69"/>
    <w:rsid w:val="00603F71"/>
    <w:rsid w:val="0060466B"/>
    <w:rsid w:val="00604EB2"/>
    <w:rsid w:val="006055E1"/>
    <w:rsid w:val="0060591C"/>
    <w:rsid w:val="00605AA1"/>
    <w:rsid w:val="00605F8F"/>
    <w:rsid w:val="006063B1"/>
    <w:rsid w:val="00606775"/>
    <w:rsid w:val="006069A4"/>
    <w:rsid w:val="00606B52"/>
    <w:rsid w:val="006073B9"/>
    <w:rsid w:val="0060745E"/>
    <w:rsid w:val="00607785"/>
    <w:rsid w:val="00607C54"/>
    <w:rsid w:val="00607DCA"/>
    <w:rsid w:val="0061044A"/>
    <w:rsid w:val="00611480"/>
    <w:rsid w:val="00611931"/>
    <w:rsid w:val="006122E8"/>
    <w:rsid w:val="006123DF"/>
    <w:rsid w:val="006123FD"/>
    <w:rsid w:val="0061295C"/>
    <w:rsid w:val="00612A13"/>
    <w:rsid w:val="00612FD5"/>
    <w:rsid w:val="00613C16"/>
    <w:rsid w:val="00613EF0"/>
    <w:rsid w:val="006146F4"/>
    <w:rsid w:val="0061532B"/>
    <w:rsid w:val="0061564F"/>
    <w:rsid w:val="006178FE"/>
    <w:rsid w:val="0062011E"/>
    <w:rsid w:val="00620236"/>
    <w:rsid w:val="006206EA"/>
    <w:rsid w:val="00620B28"/>
    <w:rsid w:val="00621389"/>
    <w:rsid w:val="00621603"/>
    <w:rsid w:val="006217AB"/>
    <w:rsid w:val="00621F89"/>
    <w:rsid w:val="00622579"/>
    <w:rsid w:val="00622A23"/>
    <w:rsid w:val="006238DD"/>
    <w:rsid w:val="00623C70"/>
    <w:rsid w:val="006240C6"/>
    <w:rsid w:val="00624171"/>
    <w:rsid w:val="00624FAD"/>
    <w:rsid w:val="00625AA2"/>
    <w:rsid w:val="00625AFB"/>
    <w:rsid w:val="00625B85"/>
    <w:rsid w:val="0062600B"/>
    <w:rsid w:val="00626BA7"/>
    <w:rsid w:val="00626BF3"/>
    <w:rsid w:val="00626C40"/>
    <w:rsid w:val="00626C5F"/>
    <w:rsid w:val="00626F9A"/>
    <w:rsid w:val="00627046"/>
    <w:rsid w:val="00627801"/>
    <w:rsid w:val="00630328"/>
    <w:rsid w:val="00630EFA"/>
    <w:rsid w:val="006312DE"/>
    <w:rsid w:val="00631331"/>
    <w:rsid w:val="006317F9"/>
    <w:rsid w:val="006319CD"/>
    <w:rsid w:val="00631C40"/>
    <w:rsid w:val="006321E1"/>
    <w:rsid w:val="00632858"/>
    <w:rsid w:val="00632E55"/>
    <w:rsid w:val="0063308F"/>
    <w:rsid w:val="00633654"/>
    <w:rsid w:val="006337DF"/>
    <w:rsid w:val="006337F7"/>
    <w:rsid w:val="006338BC"/>
    <w:rsid w:val="00633B70"/>
    <w:rsid w:val="00633C21"/>
    <w:rsid w:val="00633DE0"/>
    <w:rsid w:val="00635A69"/>
    <w:rsid w:val="00636857"/>
    <w:rsid w:val="00636C0A"/>
    <w:rsid w:val="00636DD1"/>
    <w:rsid w:val="00637193"/>
    <w:rsid w:val="0063721E"/>
    <w:rsid w:val="00637B83"/>
    <w:rsid w:val="00637D10"/>
    <w:rsid w:val="00637F09"/>
    <w:rsid w:val="006402CA"/>
    <w:rsid w:val="0064079C"/>
    <w:rsid w:val="00640882"/>
    <w:rsid w:val="006408D8"/>
    <w:rsid w:val="00641C71"/>
    <w:rsid w:val="00642075"/>
    <w:rsid w:val="006420F3"/>
    <w:rsid w:val="00642BD4"/>
    <w:rsid w:val="00643706"/>
    <w:rsid w:val="00645838"/>
    <w:rsid w:val="00645B0C"/>
    <w:rsid w:val="00645F2A"/>
    <w:rsid w:val="00646310"/>
    <w:rsid w:val="0064668A"/>
    <w:rsid w:val="006466A8"/>
    <w:rsid w:val="006467B0"/>
    <w:rsid w:val="00646C5F"/>
    <w:rsid w:val="006471E8"/>
    <w:rsid w:val="006508E8"/>
    <w:rsid w:val="00650E07"/>
    <w:rsid w:val="00651395"/>
    <w:rsid w:val="00651834"/>
    <w:rsid w:val="00651C3E"/>
    <w:rsid w:val="00652DD6"/>
    <w:rsid w:val="00652FB2"/>
    <w:rsid w:val="006531B1"/>
    <w:rsid w:val="0065337D"/>
    <w:rsid w:val="006533E9"/>
    <w:rsid w:val="006535DA"/>
    <w:rsid w:val="00653E12"/>
    <w:rsid w:val="00653E7A"/>
    <w:rsid w:val="00653E8C"/>
    <w:rsid w:val="006540BD"/>
    <w:rsid w:val="006541B0"/>
    <w:rsid w:val="00654A8F"/>
    <w:rsid w:val="0065575A"/>
    <w:rsid w:val="00656483"/>
    <w:rsid w:val="0065659A"/>
    <w:rsid w:val="0065664E"/>
    <w:rsid w:val="00657123"/>
    <w:rsid w:val="00657145"/>
    <w:rsid w:val="006613CB"/>
    <w:rsid w:val="006622A0"/>
    <w:rsid w:val="006624AE"/>
    <w:rsid w:val="0066252F"/>
    <w:rsid w:val="00662943"/>
    <w:rsid w:val="00662EF6"/>
    <w:rsid w:val="0066303E"/>
    <w:rsid w:val="00663220"/>
    <w:rsid w:val="0066340E"/>
    <w:rsid w:val="0066395B"/>
    <w:rsid w:val="00663AD1"/>
    <w:rsid w:val="00664408"/>
    <w:rsid w:val="00664E3C"/>
    <w:rsid w:val="006650F5"/>
    <w:rsid w:val="0066585D"/>
    <w:rsid w:val="00665947"/>
    <w:rsid w:val="00665C30"/>
    <w:rsid w:val="00665D46"/>
    <w:rsid w:val="006668E8"/>
    <w:rsid w:val="006671F8"/>
    <w:rsid w:val="00667976"/>
    <w:rsid w:val="00670138"/>
    <w:rsid w:val="00670720"/>
    <w:rsid w:val="00670C34"/>
    <w:rsid w:val="00670C9D"/>
    <w:rsid w:val="00671253"/>
    <w:rsid w:val="00671DF5"/>
    <w:rsid w:val="00671F8F"/>
    <w:rsid w:val="00672012"/>
    <w:rsid w:val="00672A2A"/>
    <w:rsid w:val="00672D3D"/>
    <w:rsid w:val="0067307D"/>
    <w:rsid w:val="0067320C"/>
    <w:rsid w:val="0067393A"/>
    <w:rsid w:val="0067419E"/>
    <w:rsid w:val="006753AF"/>
    <w:rsid w:val="0067592E"/>
    <w:rsid w:val="00675EA8"/>
    <w:rsid w:val="00676F90"/>
    <w:rsid w:val="00676F9E"/>
    <w:rsid w:val="0067761B"/>
    <w:rsid w:val="00677F7C"/>
    <w:rsid w:val="00680ACE"/>
    <w:rsid w:val="00680DDD"/>
    <w:rsid w:val="0068227B"/>
    <w:rsid w:val="006829E9"/>
    <w:rsid w:val="006830B3"/>
    <w:rsid w:val="00683517"/>
    <w:rsid w:val="006835A9"/>
    <w:rsid w:val="00683BA1"/>
    <w:rsid w:val="00683BCB"/>
    <w:rsid w:val="006840D7"/>
    <w:rsid w:val="00684143"/>
    <w:rsid w:val="0068464C"/>
    <w:rsid w:val="006846D8"/>
    <w:rsid w:val="006847E9"/>
    <w:rsid w:val="0068494B"/>
    <w:rsid w:val="00685101"/>
    <w:rsid w:val="00685D00"/>
    <w:rsid w:val="006862CF"/>
    <w:rsid w:val="00686309"/>
    <w:rsid w:val="00686516"/>
    <w:rsid w:val="0068654C"/>
    <w:rsid w:val="00686E66"/>
    <w:rsid w:val="00690856"/>
    <w:rsid w:val="00691082"/>
    <w:rsid w:val="006924EE"/>
    <w:rsid w:val="006928B4"/>
    <w:rsid w:val="0069296E"/>
    <w:rsid w:val="00693E0D"/>
    <w:rsid w:val="00693E7A"/>
    <w:rsid w:val="00694184"/>
    <w:rsid w:val="00694224"/>
    <w:rsid w:val="006943D3"/>
    <w:rsid w:val="00694639"/>
    <w:rsid w:val="00694B8A"/>
    <w:rsid w:val="00695064"/>
    <w:rsid w:val="00695659"/>
    <w:rsid w:val="006956D2"/>
    <w:rsid w:val="0069594D"/>
    <w:rsid w:val="006961AD"/>
    <w:rsid w:val="006961FD"/>
    <w:rsid w:val="0069625A"/>
    <w:rsid w:val="0069625B"/>
    <w:rsid w:val="00696F4E"/>
    <w:rsid w:val="006971DE"/>
    <w:rsid w:val="00697496"/>
    <w:rsid w:val="006A05FB"/>
    <w:rsid w:val="006A0AF2"/>
    <w:rsid w:val="006A0F44"/>
    <w:rsid w:val="006A0F47"/>
    <w:rsid w:val="006A10FC"/>
    <w:rsid w:val="006A1495"/>
    <w:rsid w:val="006A231A"/>
    <w:rsid w:val="006A2607"/>
    <w:rsid w:val="006A2BA1"/>
    <w:rsid w:val="006A2BF8"/>
    <w:rsid w:val="006A3A4D"/>
    <w:rsid w:val="006A401D"/>
    <w:rsid w:val="006A522F"/>
    <w:rsid w:val="006A52EA"/>
    <w:rsid w:val="006A6068"/>
    <w:rsid w:val="006A6437"/>
    <w:rsid w:val="006A6989"/>
    <w:rsid w:val="006A6B54"/>
    <w:rsid w:val="006A6FE9"/>
    <w:rsid w:val="006A7724"/>
    <w:rsid w:val="006A7D5C"/>
    <w:rsid w:val="006B0774"/>
    <w:rsid w:val="006B0997"/>
    <w:rsid w:val="006B0E13"/>
    <w:rsid w:val="006B1780"/>
    <w:rsid w:val="006B1A75"/>
    <w:rsid w:val="006B1D0C"/>
    <w:rsid w:val="006B20E4"/>
    <w:rsid w:val="006B2209"/>
    <w:rsid w:val="006B24D7"/>
    <w:rsid w:val="006B34E0"/>
    <w:rsid w:val="006B3641"/>
    <w:rsid w:val="006B3D4F"/>
    <w:rsid w:val="006B43AD"/>
    <w:rsid w:val="006B51C1"/>
    <w:rsid w:val="006B528D"/>
    <w:rsid w:val="006B5801"/>
    <w:rsid w:val="006B64AC"/>
    <w:rsid w:val="006B6573"/>
    <w:rsid w:val="006B6BCA"/>
    <w:rsid w:val="006B70F6"/>
    <w:rsid w:val="006B7176"/>
    <w:rsid w:val="006B7559"/>
    <w:rsid w:val="006B7FCE"/>
    <w:rsid w:val="006C01B8"/>
    <w:rsid w:val="006C032B"/>
    <w:rsid w:val="006C0D42"/>
    <w:rsid w:val="006C1188"/>
    <w:rsid w:val="006C16C8"/>
    <w:rsid w:val="006C1766"/>
    <w:rsid w:val="006C1CE1"/>
    <w:rsid w:val="006C2598"/>
    <w:rsid w:val="006C2798"/>
    <w:rsid w:val="006C30B3"/>
    <w:rsid w:val="006C33B3"/>
    <w:rsid w:val="006C36CA"/>
    <w:rsid w:val="006C38F8"/>
    <w:rsid w:val="006C392C"/>
    <w:rsid w:val="006C397B"/>
    <w:rsid w:val="006C3D0C"/>
    <w:rsid w:val="006C44A4"/>
    <w:rsid w:val="006C4790"/>
    <w:rsid w:val="006C539C"/>
    <w:rsid w:val="006C53A5"/>
    <w:rsid w:val="006C57B8"/>
    <w:rsid w:val="006C5827"/>
    <w:rsid w:val="006C5869"/>
    <w:rsid w:val="006C5986"/>
    <w:rsid w:val="006C63E8"/>
    <w:rsid w:val="006C692E"/>
    <w:rsid w:val="006C6EDD"/>
    <w:rsid w:val="006C7C46"/>
    <w:rsid w:val="006D0330"/>
    <w:rsid w:val="006D0A3C"/>
    <w:rsid w:val="006D0D10"/>
    <w:rsid w:val="006D1331"/>
    <w:rsid w:val="006D198B"/>
    <w:rsid w:val="006D1B14"/>
    <w:rsid w:val="006D1B86"/>
    <w:rsid w:val="006D1DD8"/>
    <w:rsid w:val="006D46E4"/>
    <w:rsid w:val="006D488F"/>
    <w:rsid w:val="006D4898"/>
    <w:rsid w:val="006D4AC7"/>
    <w:rsid w:val="006D5585"/>
    <w:rsid w:val="006D58DD"/>
    <w:rsid w:val="006D64AD"/>
    <w:rsid w:val="006D6CA6"/>
    <w:rsid w:val="006D6D7E"/>
    <w:rsid w:val="006D7024"/>
    <w:rsid w:val="006D7418"/>
    <w:rsid w:val="006D7E95"/>
    <w:rsid w:val="006E0939"/>
    <w:rsid w:val="006E0FD0"/>
    <w:rsid w:val="006E1110"/>
    <w:rsid w:val="006E121B"/>
    <w:rsid w:val="006E186C"/>
    <w:rsid w:val="006E24B4"/>
    <w:rsid w:val="006E2B19"/>
    <w:rsid w:val="006E3254"/>
    <w:rsid w:val="006E3BBB"/>
    <w:rsid w:val="006E4802"/>
    <w:rsid w:val="006E483D"/>
    <w:rsid w:val="006E4EC9"/>
    <w:rsid w:val="006E5111"/>
    <w:rsid w:val="006E52A9"/>
    <w:rsid w:val="006E5874"/>
    <w:rsid w:val="006E5C7E"/>
    <w:rsid w:val="006E6798"/>
    <w:rsid w:val="006E712E"/>
    <w:rsid w:val="006E778F"/>
    <w:rsid w:val="006E794A"/>
    <w:rsid w:val="006E79E2"/>
    <w:rsid w:val="006E7E76"/>
    <w:rsid w:val="006E7F23"/>
    <w:rsid w:val="006E7F8F"/>
    <w:rsid w:val="006F020E"/>
    <w:rsid w:val="006F0322"/>
    <w:rsid w:val="006F0B51"/>
    <w:rsid w:val="006F0F2B"/>
    <w:rsid w:val="006F1C02"/>
    <w:rsid w:val="006F22CF"/>
    <w:rsid w:val="006F2B33"/>
    <w:rsid w:val="006F2DA3"/>
    <w:rsid w:val="006F3015"/>
    <w:rsid w:val="006F39DF"/>
    <w:rsid w:val="006F4786"/>
    <w:rsid w:val="006F5455"/>
    <w:rsid w:val="006F5A1D"/>
    <w:rsid w:val="006F62D3"/>
    <w:rsid w:val="006F6672"/>
    <w:rsid w:val="006F6FB8"/>
    <w:rsid w:val="006F7105"/>
    <w:rsid w:val="006F7306"/>
    <w:rsid w:val="006F79A0"/>
    <w:rsid w:val="006F7DDC"/>
    <w:rsid w:val="0070090E"/>
    <w:rsid w:val="007016BE"/>
    <w:rsid w:val="00703AFB"/>
    <w:rsid w:val="00704180"/>
    <w:rsid w:val="00704A5B"/>
    <w:rsid w:val="00705440"/>
    <w:rsid w:val="007054C5"/>
    <w:rsid w:val="00706D26"/>
    <w:rsid w:val="00706D8B"/>
    <w:rsid w:val="00706DBD"/>
    <w:rsid w:val="0070787C"/>
    <w:rsid w:val="00707960"/>
    <w:rsid w:val="00707A8B"/>
    <w:rsid w:val="00707C62"/>
    <w:rsid w:val="00707DDC"/>
    <w:rsid w:val="0071003A"/>
    <w:rsid w:val="00710703"/>
    <w:rsid w:val="00711D58"/>
    <w:rsid w:val="007121C2"/>
    <w:rsid w:val="00712F4A"/>
    <w:rsid w:val="00713111"/>
    <w:rsid w:val="00713D7A"/>
    <w:rsid w:val="00713E1C"/>
    <w:rsid w:val="00713E6A"/>
    <w:rsid w:val="00713F19"/>
    <w:rsid w:val="00714611"/>
    <w:rsid w:val="00714F66"/>
    <w:rsid w:val="00715314"/>
    <w:rsid w:val="00715C6B"/>
    <w:rsid w:val="00715F40"/>
    <w:rsid w:val="00716368"/>
    <w:rsid w:val="00717929"/>
    <w:rsid w:val="0072025A"/>
    <w:rsid w:val="007205FD"/>
    <w:rsid w:val="00720CF0"/>
    <w:rsid w:val="00720D36"/>
    <w:rsid w:val="00721442"/>
    <w:rsid w:val="0072168C"/>
    <w:rsid w:val="007218D5"/>
    <w:rsid w:val="00721F05"/>
    <w:rsid w:val="00723F9D"/>
    <w:rsid w:val="007250CE"/>
    <w:rsid w:val="00725E3A"/>
    <w:rsid w:val="007264B7"/>
    <w:rsid w:val="00726839"/>
    <w:rsid w:val="00726BC0"/>
    <w:rsid w:val="00726C6F"/>
    <w:rsid w:val="00726DC5"/>
    <w:rsid w:val="007273F1"/>
    <w:rsid w:val="007300D2"/>
    <w:rsid w:val="007305D4"/>
    <w:rsid w:val="00730E11"/>
    <w:rsid w:val="007314E1"/>
    <w:rsid w:val="0073175A"/>
    <w:rsid w:val="0073219A"/>
    <w:rsid w:val="007329E9"/>
    <w:rsid w:val="00732E48"/>
    <w:rsid w:val="00732F49"/>
    <w:rsid w:val="00732FD2"/>
    <w:rsid w:val="007333F0"/>
    <w:rsid w:val="00733A04"/>
    <w:rsid w:val="007344B2"/>
    <w:rsid w:val="00734AD4"/>
    <w:rsid w:val="0073522B"/>
    <w:rsid w:val="0073543D"/>
    <w:rsid w:val="00735A9E"/>
    <w:rsid w:val="00735CAB"/>
    <w:rsid w:val="0073647E"/>
    <w:rsid w:val="007364EB"/>
    <w:rsid w:val="007365C9"/>
    <w:rsid w:val="00736999"/>
    <w:rsid w:val="00736C27"/>
    <w:rsid w:val="007373B9"/>
    <w:rsid w:val="00737405"/>
    <w:rsid w:val="007403F8"/>
    <w:rsid w:val="00740FAB"/>
    <w:rsid w:val="00741021"/>
    <w:rsid w:val="00741A4F"/>
    <w:rsid w:val="00741C17"/>
    <w:rsid w:val="007424F4"/>
    <w:rsid w:val="0074292C"/>
    <w:rsid w:val="0074292D"/>
    <w:rsid w:val="00742DEE"/>
    <w:rsid w:val="00742EB0"/>
    <w:rsid w:val="00743750"/>
    <w:rsid w:val="00743763"/>
    <w:rsid w:val="00744DB4"/>
    <w:rsid w:val="00744FA6"/>
    <w:rsid w:val="00745739"/>
    <w:rsid w:val="007457B4"/>
    <w:rsid w:val="0074591D"/>
    <w:rsid w:val="00745BDF"/>
    <w:rsid w:val="00746139"/>
    <w:rsid w:val="007467F2"/>
    <w:rsid w:val="00746E7B"/>
    <w:rsid w:val="00747346"/>
    <w:rsid w:val="007474E9"/>
    <w:rsid w:val="00750050"/>
    <w:rsid w:val="00750903"/>
    <w:rsid w:val="00751AF4"/>
    <w:rsid w:val="00752C1E"/>
    <w:rsid w:val="00753185"/>
    <w:rsid w:val="0075342F"/>
    <w:rsid w:val="007535DD"/>
    <w:rsid w:val="00753680"/>
    <w:rsid w:val="00753EC5"/>
    <w:rsid w:val="00753FFB"/>
    <w:rsid w:val="0075408D"/>
    <w:rsid w:val="007540ED"/>
    <w:rsid w:val="0075447A"/>
    <w:rsid w:val="0075487C"/>
    <w:rsid w:val="00754E97"/>
    <w:rsid w:val="00754F9E"/>
    <w:rsid w:val="00755398"/>
    <w:rsid w:val="00755E96"/>
    <w:rsid w:val="007567B5"/>
    <w:rsid w:val="00756D83"/>
    <w:rsid w:val="00757221"/>
    <w:rsid w:val="007573A3"/>
    <w:rsid w:val="00757F80"/>
    <w:rsid w:val="00760209"/>
    <w:rsid w:val="00760A43"/>
    <w:rsid w:val="00760FF0"/>
    <w:rsid w:val="00761426"/>
    <w:rsid w:val="007614C5"/>
    <w:rsid w:val="00761D10"/>
    <w:rsid w:val="00761EC5"/>
    <w:rsid w:val="007620E7"/>
    <w:rsid w:val="007626B7"/>
    <w:rsid w:val="00763506"/>
    <w:rsid w:val="00763655"/>
    <w:rsid w:val="00763731"/>
    <w:rsid w:val="00764127"/>
    <w:rsid w:val="00764742"/>
    <w:rsid w:val="007652D4"/>
    <w:rsid w:val="00765619"/>
    <w:rsid w:val="00765942"/>
    <w:rsid w:val="00765A89"/>
    <w:rsid w:val="00765D58"/>
    <w:rsid w:val="00766093"/>
    <w:rsid w:val="0076641D"/>
    <w:rsid w:val="00766908"/>
    <w:rsid w:val="007676C8"/>
    <w:rsid w:val="00767BC8"/>
    <w:rsid w:val="00767D17"/>
    <w:rsid w:val="00767D80"/>
    <w:rsid w:val="00767F51"/>
    <w:rsid w:val="00770177"/>
    <w:rsid w:val="007726A8"/>
    <w:rsid w:val="00772821"/>
    <w:rsid w:val="007728A6"/>
    <w:rsid w:val="00773A57"/>
    <w:rsid w:val="00773AB5"/>
    <w:rsid w:val="00773BC4"/>
    <w:rsid w:val="00773EC7"/>
    <w:rsid w:val="007743B7"/>
    <w:rsid w:val="007746FF"/>
    <w:rsid w:val="007749A1"/>
    <w:rsid w:val="00775485"/>
    <w:rsid w:val="00775522"/>
    <w:rsid w:val="007758C6"/>
    <w:rsid w:val="00775DC0"/>
    <w:rsid w:val="0077675D"/>
    <w:rsid w:val="00776B0E"/>
    <w:rsid w:val="00776B17"/>
    <w:rsid w:val="00777107"/>
    <w:rsid w:val="0077716E"/>
    <w:rsid w:val="00777597"/>
    <w:rsid w:val="00780302"/>
    <w:rsid w:val="007807E7"/>
    <w:rsid w:val="00780D83"/>
    <w:rsid w:val="00782DE1"/>
    <w:rsid w:val="00783731"/>
    <w:rsid w:val="00783786"/>
    <w:rsid w:val="00783827"/>
    <w:rsid w:val="00784310"/>
    <w:rsid w:val="007844D8"/>
    <w:rsid w:val="00784C2B"/>
    <w:rsid w:val="0078555B"/>
    <w:rsid w:val="007856D6"/>
    <w:rsid w:val="00787230"/>
    <w:rsid w:val="00787277"/>
    <w:rsid w:val="007875A5"/>
    <w:rsid w:val="00787FD5"/>
    <w:rsid w:val="00790AE4"/>
    <w:rsid w:val="00790EAB"/>
    <w:rsid w:val="0079136E"/>
    <w:rsid w:val="00791E8B"/>
    <w:rsid w:val="00791EC4"/>
    <w:rsid w:val="0079268E"/>
    <w:rsid w:val="00792B83"/>
    <w:rsid w:val="00792CAC"/>
    <w:rsid w:val="007930E4"/>
    <w:rsid w:val="0079320F"/>
    <w:rsid w:val="007933C4"/>
    <w:rsid w:val="00795BC7"/>
    <w:rsid w:val="007962EA"/>
    <w:rsid w:val="00796869"/>
    <w:rsid w:val="00796911"/>
    <w:rsid w:val="00797B31"/>
    <w:rsid w:val="007A0DE6"/>
    <w:rsid w:val="007A2507"/>
    <w:rsid w:val="007A25FB"/>
    <w:rsid w:val="007A28F9"/>
    <w:rsid w:val="007A4324"/>
    <w:rsid w:val="007A4797"/>
    <w:rsid w:val="007A4B97"/>
    <w:rsid w:val="007A5048"/>
    <w:rsid w:val="007A5802"/>
    <w:rsid w:val="007A5978"/>
    <w:rsid w:val="007A5D61"/>
    <w:rsid w:val="007A5FA0"/>
    <w:rsid w:val="007A64A8"/>
    <w:rsid w:val="007A6679"/>
    <w:rsid w:val="007A68F8"/>
    <w:rsid w:val="007A6E8B"/>
    <w:rsid w:val="007B0102"/>
    <w:rsid w:val="007B0121"/>
    <w:rsid w:val="007B043D"/>
    <w:rsid w:val="007B05BC"/>
    <w:rsid w:val="007B0FC7"/>
    <w:rsid w:val="007B12AC"/>
    <w:rsid w:val="007B1A9A"/>
    <w:rsid w:val="007B23C7"/>
    <w:rsid w:val="007B2471"/>
    <w:rsid w:val="007B2841"/>
    <w:rsid w:val="007B2CCE"/>
    <w:rsid w:val="007B3542"/>
    <w:rsid w:val="007B361F"/>
    <w:rsid w:val="007B3E9F"/>
    <w:rsid w:val="007B42FA"/>
    <w:rsid w:val="007B45CE"/>
    <w:rsid w:val="007B45DD"/>
    <w:rsid w:val="007B5661"/>
    <w:rsid w:val="007B5E1A"/>
    <w:rsid w:val="007B5E74"/>
    <w:rsid w:val="007B649E"/>
    <w:rsid w:val="007B6DA6"/>
    <w:rsid w:val="007B7656"/>
    <w:rsid w:val="007B779A"/>
    <w:rsid w:val="007B7CF9"/>
    <w:rsid w:val="007C015E"/>
    <w:rsid w:val="007C04F1"/>
    <w:rsid w:val="007C07F2"/>
    <w:rsid w:val="007C094C"/>
    <w:rsid w:val="007C0C08"/>
    <w:rsid w:val="007C0C3B"/>
    <w:rsid w:val="007C17CD"/>
    <w:rsid w:val="007C1AA1"/>
    <w:rsid w:val="007C2529"/>
    <w:rsid w:val="007C2C7F"/>
    <w:rsid w:val="007C2CE3"/>
    <w:rsid w:val="007C371D"/>
    <w:rsid w:val="007C3D3D"/>
    <w:rsid w:val="007C4534"/>
    <w:rsid w:val="007C4F97"/>
    <w:rsid w:val="007C534E"/>
    <w:rsid w:val="007C56D2"/>
    <w:rsid w:val="007C5A90"/>
    <w:rsid w:val="007C664F"/>
    <w:rsid w:val="007C674F"/>
    <w:rsid w:val="007C7386"/>
    <w:rsid w:val="007D0110"/>
    <w:rsid w:val="007D029D"/>
    <w:rsid w:val="007D14F3"/>
    <w:rsid w:val="007D2501"/>
    <w:rsid w:val="007D286B"/>
    <w:rsid w:val="007D28DA"/>
    <w:rsid w:val="007D35F3"/>
    <w:rsid w:val="007D3D62"/>
    <w:rsid w:val="007D405F"/>
    <w:rsid w:val="007D47D8"/>
    <w:rsid w:val="007D5387"/>
    <w:rsid w:val="007D57B6"/>
    <w:rsid w:val="007D5960"/>
    <w:rsid w:val="007D59C9"/>
    <w:rsid w:val="007D5BEF"/>
    <w:rsid w:val="007D5D27"/>
    <w:rsid w:val="007D5F74"/>
    <w:rsid w:val="007D66AD"/>
    <w:rsid w:val="007D66FA"/>
    <w:rsid w:val="007D6FFE"/>
    <w:rsid w:val="007E05A5"/>
    <w:rsid w:val="007E0742"/>
    <w:rsid w:val="007E074E"/>
    <w:rsid w:val="007E0A4C"/>
    <w:rsid w:val="007E0AC3"/>
    <w:rsid w:val="007E0E74"/>
    <w:rsid w:val="007E110D"/>
    <w:rsid w:val="007E13BB"/>
    <w:rsid w:val="007E17A7"/>
    <w:rsid w:val="007E2E6A"/>
    <w:rsid w:val="007E3683"/>
    <w:rsid w:val="007E39B6"/>
    <w:rsid w:val="007E3B82"/>
    <w:rsid w:val="007E4564"/>
    <w:rsid w:val="007E53C9"/>
    <w:rsid w:val="007E600F"/>
    <w:rsid w:val="007E6EAF"/>
    <w:rsid w:val="007E7201"/>
    <w:rsid w:val="007E759D"/>
    <w:rsid w:val="007E7922"/>
    <w:rsid w:val="007E7D64"/>
    <w:rsid w:val="007F05B3"/>
    <w:rsid w:val="007F08AF"/>
    <w:rsid w:val="007F10E7"/>
    <w:rsid w:val="007F1820"/>
    <w:rsid w:val="007F1906"/>
    <w:rsid w:val="007F1921"/>
    <w:rsid w:val="007F1ACC"/>
    <w:rsid w:val="007F1BDC"/>
    <w:rsid w:val="007F1C02"/>
    <w:rsid w:val="007F23DB"/>
    <w:rsid w:val="007F2DD7"/>
    <w:rsid w:val="007F3023"/>
    <w:rsid w:val="007F3DC7"/>
    <w:rsid w:val="007F4119"/>
    <w:rsid w:val="007F55DE"/>
    <w:rsid w:val="007F7290"/>
    <w:rsid w:val="00800581"/>
    <w:rsid w:val="00800A32"/>
    <w:rsid w:val="00800D13"/>
    <w:rsid w:val="00800FF7"/>
    <w:rsid w:val="00801203"/>
    <w:rsid w:val="008021D7"/>
    <w:rsid w:val="00802758"/>
    <w:rsid w:val="0080276B"/>
    <w:rsid w:val="00802854"/>
    <w:rsid w:val="00802877"/>
    <w:rsid w:val="008038CC"/>
    <w:rsid w:val="00803A91"/>
    <w:rsid w:val="00803DFE"/>
    <w:rsid w:val="00804506"/>
    <w:rsid w:val="00804D60"/>
    <w:rsid w:val="00805CBD"/>
    <w:rsid w:val="00805EC8"/>
    <w:rsid w:val="008068C6"/>
    <w:rsid w:val="00810350"/>
    <w:rsid w:val="00810C28"/>
    <w:rsid w:val="00810D84"/>
    <w:rsid w:val="0081145F"/>
    <w:rsid w:val="00811BFD"/>
    <w:rsid w:val="00813167"/>
    <w:rsid w:val="0081328E"/>
    <w:rsid w:val="0081345C"/>
    <w:rsid w:val="0081394E"/>
    <w:rsid w:val="00813E76"/>
    <w:rsid w:val="0081409B"/>
    <w:rsid w:val="0081436E"/>
    <w:rsid w:val="00814561"/>
    <w:rsid w:val="00814EC4"/>
    <w:rsid w:val="00815872"/>
    <w:rsid w:val="008171EA"/>
    <w:rsid w:val="00817849"/>
    <w:rsid w:val="008179D8"/>
    <w:rsid w:val="00817ABA"/>
    <w:rsid w:val="0082013A"/>
    <w:rsid w:val="008201C9"/>
    <w:rsid w:val="0082046C"/>
    <w:rsid w:val="0082054A"/>
    <w:rsid w:val="0082155B"/>
    <w:rsid w:val="00821576"/>
    <w:rsid w:val="0082175D"/>
    <w:rsid w:val="00821B2E"/>
    <w:rsid w:val="008222EB"/>
    <w:rsid w:val="00822A34"/>
    <w:rsid w:val="00822CDD"/>
    <w:rsid w:val="00822E74"/>
    <w:rsid w:val="00822FDA"/>
    <w:rsid w:val="00823D35"/>
    <w:rsid w:val="00824345"/>
    <w:rsid w:val="0082441A"/>
    <w:rsid w:val="00824E86"/>
    <w:rsid w:val="0082547B"/>
    <w:rsid w:val="0082651D"/>
    <w:rsid w:val="008266EA"/>
    <w:rsid w:val="00827224"/>
    <w:rsid w:val="00827324"/>
    <w:rsid w:val="0083091F"/>
    <w:rsid w:val="008309F6"/>
    <w:rsid w:val="00830A03"/>
    <w:rsid w:val="00830F1C"/>
    <w:rsid w:val="008311C7"/>
    <w:rsid w:val="00832552"/>
    <w:rsid w:val="0083388F"/>
    <w:rsid w:val="00833D99"/>
    <w:rsid w:val="00833E11"/>
    <w:rsid w:val="008340B0"/>
    <w:rsid w:val="0083440B"/>
    <w:rsid w:val="00834B3C"/>
    <w:rsid w:val="00834EED"/>
    <w:rsid w:val="0083527D"/>
    <w:rsid w:val="008353A7"/>
    <w:rsid w:val="00835642"/>
    <w:rsid w:val="0083572C"/>
    <w:rsid w:val="00835791"/>
    <w:rsid w:val="00836294"/>
    <w:rsid w:val="008362B4"/>
    <w:rsid w:val="00836CC1"/>
    <w:rsid w:val="008371E4"/>
    <w:rsid w:val="0084052F"/>
    <w:rsid w:val="008414A4"/>
    <w:rsid w:val="0084155C"/>
    <w:rsid w:val="0084169D"/>
    <w:rsid w:val="008417EC"/>
    <w:rsid w:val="00841EC6"/>
    <w:rsid w:val="0084279F"/>
    <w:rsid w:val="008429F5"/>
    <w:rsid w:val="00842CD2"/>
    <w:rsid w:val="00842F6B"/>
    <w:rsid w:val="00843953"/>
    <w:rsid w:val="00844053"/>
    <w:rsid w:val="008446F2"/>
    <w:rsid w:val="008447A4"/>
    <w:rsid w:val="00844EDC"/>
    <w:rsid w:val="008453DE"/>
    <w:rsid w:val="0084590E"/>
    <w:rsid w:val="00846334"/>
    <w:rsid w:val="00846776"/>
    <w:rsid w:val="00846A6F"/>
    <w:rsid w:val="00846BB9"/>
    <w:rsid w:val="00846D7D"/>
    <w:rsid w:val="008476B5"/>
    <w:rsid w:val="00850086"/>
    <w:rsid w:val="008500E7"/>
    <w:rsid w:val="00850E82"/>
    <w:rsid w:val="00851472"/>
    <w:rsid w:val="00851570"/>
    <w:rsid w:val="00851685"/>
    <w:rsid w:val="0085185E"/>
    <w:rsid w:val="008534BD"/>
    <w:rsid w:val="0085380D"/>
    <w:rsid w:val="00854509"/>
    <w:rsid w:val="0085461C"/>
    <w:rsid w:val="0085479D"/>
    <w:rsid w:val="00855F01"/>
    <w:rsid w:val="0085626E"/>
    <w:rsid w:val="0085740D"/>
    <w:rsid w:val="008578C5"/>
    <w:rsid w:val="00857A38"/>
    <w:rsid w:val="00857CC3"/>
    <w:rsid w:val="0086072B"/>
    <w:rsid w:val="008610E0"/>
    <w:rsid w:val="00861576"/>
    <w:rsid w:val="008621F8"/>
    <w:rsid w:val="0086354D"/>
    <w:rsid w:val="00863F06"/>
    <w:rsid w:val="008646AB"/>
    <w:rsid w:val="00866646"/>
    <w:rsid w:val="00866668"/>
    <w:rsid w:val="0086680B"/>
    <w:rsid w:val="0086728B"/>
    <w:rsid w:val="00870108"/>
    <w:rsid w:val="00871370"/>
    <w:rsid w:val="008714B1"/>
    <w:rsid w:val="008715EE"/>
    <w:rsid w:val="008719F5"/>
    <w:rsid w:val="00871C4E"/>
    <w:rsid w:val="00871D04"/>
    <w:rsid w:val="00871F01"/>
    <w:rsid w:val="008733A5"/>
    <w:rsid w:val="008739A7"/>
    <w:rsid w:val="00874213"/>
    <w:rsid w:val="008745B0"/>
    <w:rsid w:val="00874775"/>
    <w:rsid w:val="00874C33"/>
    <w:rsid w:val="00874FEF"/>
    <w:rsid w:val="0087534E"/>
    <w:rsid w:val="0087550A"/>
    <w:rsid w:val="008759A5"/>
    <w:rsid w:val="00875B73"/>
    <w:rsid w:val="008763F4"/>
    <w:rsid w:val="00876908"/>
    <w:rsid w:val="008769FE"/>
    <w:rsid w:val="00876FF8"/>
    <w:rsid w:val="008770CB"/>
    <w:rsid w:val="00877A24"/>
    <w:rsid w:val="00877AC2"/>
    <w:rsid w:val="00880113"/>
    <w:rsid w:val="0088028D"/>
    <w:rsid w:val="00880E92"/>
    <w:rsid w:val="00881F6B"/>
    <w:rsid w:val="00882062"/>
    <w:rsid w:val="008822DA"/>
    <w:rsid w:val="008823A3"/>
    <w:rsid w:val="008830B3"/>
    <w:rsid w:val="00883650"/>
    <w:rsid w:val="00883CEE"/>
    <w:rsid w:val="00884116"/>
    <w:rsid w:val="00884D1F"/>
    <w:rsid w:val="00885DFF"/>
    <w:rsid w:val="00886327"/>
    <w:rsid w:val="00886A36"/>
    <w:rsid w:val="00886C50"/>
    <w:rsid w:val="00886D69"/>
    <w:rsid w:val="008872D1"/>
    <w:rsid w:val="00887532"/>
    <w:rsid w:val="008877F9"/>
    <w:rsid w:val="00890788"/>
    <w:rsid w:val="00890D4A"/>
    <w:rsid w:val="00890F0C"/>
    <w:rsid w:val="008912F2"/>
    <w:rsid w:val="00891311"/>
    <w:rsid w:val="00891F54"/>
    <w:rsid w:val="00891F6B"/>
    <w:rsid w:val="00892172"/>
    <w:rsid w:val="008922DE"/>
    <w:rsid w:val="008932CE"/>
    <w:rsid w:val="00893519"/>
    <w:rsid w:val="00893C5B"/>
    <w:rsid w:val="00893CD0"/>
    <w:rsid w:val="00893D44"/>
    <w:rsid w:val="00893FDB"/>
    <w:rsid w:val="008946B1"/>
    <w:rsid w:val="00894762"/>
    <w:rsid w:val="00894F07"/>
    <w:rsid w:val="00894FBC"/>
    <w:rsid w:val="00895FBC"/>
    <w:rsid w:val="008961BD"/>
    <w:rsid w:val="00896467"/>
    <w:rsid w:val="008967E4"/>
    <w:rsid w:val="00896D23"/>
    <w:rsid w:val="008971BF"/>
    <w:rsid w:val="008972CC"/>
    <w:rsid w:val="008976AF"/>
    <w:rsid w:val="00897750"/>
    <w:rsid w:val="00897AC0"/>
    <w:rsid w:val="00897BFC"/>
    <w:rsid w:val="008A0273"/>
    <w:rsid w:val="008A0328"/>
    <w:rsid w:val="008A05F6"/>
    <w:rsid w:val="008A06AD"/>
    <w:rsid w:val="008A10AF"/>
    <w:rsid w:val="008A15AD"/>
    <w:rsid w:val="008A17E6"/>
    <w:rsid w:val="008A27FC"/>
    <w:rsid w:val="008A2827"/>
    <w:rsid w:val="008A32A1"/>
    <w:rsid w:val="008A3D8C"/>
    <w:rsid w:val="008A4160"/>
    <w:rsid w:val="008A48C2"/>
    <w:rsid w:val="008A4DC3"/>
    <w:rsid w:val="008A525B"/>
    <w:rsid w:val="008A66ED"/>
    <w:rsid w:val="008A6924"/>
    <w:rsid w:val="008A6ECE"/>
    <w:rsid w:val="008A6ED2"/>
    <w:rsid w:val="008A7072"/>
    <w:rsid w:val="008A760A"/>
    <w:rsid w:val="008A7E99"/>
    <w:rsid w:val="008B063C"/>
    <w:rsid w:val="008B13E9"/>
    <w:rsid w:val="008B1817"/>
    <w:rsid w:val="008B1AD4"/>
    <w:rsid w:val="008B2062"/>
    <w:rsid w:val="008B2A7E"/>
    <w:rsid w:val="008B37EF"/>
    <w:rsid w:val="008B3EBE"/>
    <w:rsid w:val="008B3FF1"/>
    <w:rsid w:val="008B49F0"/>
    <w:rsid w:val="008B54C4"/>
    <w:rsid w:val="008B59BB"/>
    <w:rsid w:val="008B5BF7"/>
    <w:rsid w:val="008B64A9"/>
    <w:rsid w:val="008B6923"/>
    <w:rsid w:val="008B69E1"/>
    <w:rsid w:val="008B6C87"/>
    <w:rsid w:val="008B769A"/>
    <w:rsid w:val="008B76BD"/>
    <w:rsid w:val="008B7874"/>
    <w:rsid w:val="008B7F89"/>
    <w:rsid w:val="008C0696"/>
    <w:rsid w:val="008C116B"/>
    <w:rsid w:val="008C1556"/>
    <w:rsid w:val="008C1D84"/>
    <w:rsid w:val="008C1E78"/>
    <w:rsid w:val="008C2854"/>
    <w:rsid w:val="008C29A9"/>
    <w:rsid w:val="008C3093"/>
    <w:rsid w:val="008C409B"/>
    <w:rsid w:val="008C4A8F"/>
    <w:rsid w:val="008C5C63"/>
    <w:rsid w:val="008C67A2"/>
    <w:rsid w:val="008C6865"/>
    <w:rsid w:val="008C6AB9"/>
    <w:rsid w:val="008C6BE9"/>
    <w:rsid w:val="008C6C36"/>
    <w:rsid w:val="008C6E95"/>
    <w:rsid w:val="008C70FD"/>
    <w:rsid w:val="008C744C"/>
    <w:rsid w:val="008D0F72"/>
    <w:rsid w:val="008D1159"/>
    <w:rsid w:val="008D1174"/>
    <w:rsid w:val="008D14E3"/>
    <w:rsid w:val="008D24C8"/>
    <w:rsid w:val="008D29B5"/>
    <w:rsid w:val="008D2C8D"/>
    <w:rsid w:val="008D378D"/>
    <w:rsid w:val="008D3B88"/>
    <w:rsid w:val="008D3F7C"/>
    <w:rsid w:val="008D48D4"/>
    <w:rsid w:val="008D4B1F"/>
    <w:rsid w:val="008D52C0"/>
    <w:rsid w:val="008D52E2"/>
    <w:rsid w:val="008D5459"/>
    <w:rsid w:val="008D57F1"/>
    <w:rsid w:val="008D5C8B"/>
    <w:rsid w:val="008D6179"/>
    <w:rsid w:val="008D69EE"/>
    <w:rsid w:val="008D6E93"/>
    <w:rsid w:val="008D6EFD"/>
    <w:rsid w:val="008D77A1"/>
    <w:rsid w:val="008D7DFC"/>
    <w:rsid w:val="008E056A"/>
    <w:rsid w:val="008E0FCE"/>
    <w:rsid w:val="008E162D"/>
    <w:rsid w:val="008E17D0"/>
    <w:rsid w:val="008E1AB4"/>
    <w:rsid w:val="008E1CA2"/>
    <w:rsid w:val="008E208D"/>
    <w:rsid w:val="008E20B2"/>
    <w:rsid w:val="008E2179"/>
    <w:rsid w:val="008E225B"/>
    <w:rsid w:val="008E2341"/>
    <w:rsid w:val="008E28F0"/>
    <w:rsid w:val="008E36D4"/>
    <w:rsid w:val="008E41F4"/>
    <w:rsid w:val="008E4A02"/>
    <w:rsid w:val="008E4BE7"/>
    <w:rsid w:val="008E4FD9"/>
    <w:rsid w:val="008E56B8"/>
    <w:rsid w:val="008E5D97"/>
    <w:rsid w:val="008E609D"/>
    <w:rsid w:val="008E6212"/>
    <w:rsid w:val="008E65D8"/>
    <w:rsid w:val="008E7A30"/>
    <w:rsid w:val="008E7FE3"/>
    <w:rsid w:val="008F0284"/>
    <w:rsid w:val="008F09E8"/>
    <w:rsid w:val="008F0A0E"/>
    <w:rsid w:val="008F1369"/>
    <w:rsid w:val="008F1608"/>
    <w:rsid w:val="008F1EE0"/>
    <w:rsid w:val="008F23E3"/>
    <w:rsid w:val="008F242F"/>
    <w:rsid w:val="008F251F"/>
    <w:rsid w:val="008F2DB0"/>
    <w:rsid w:val="008F3312"/>
    <w:rsid w:val="008F471A"/>
    <w:rsid w:val="008F590F"/>
    <w:rsid w:val="008F629B"/>
    <w:rsid w:val="008F63BA"/>
    <w:rsid w:val="008F6B88"/>
    <w:rsid w:val="008F7C8D"/>
    <w:rsid w:val="00900413"/>
    <w:rsid w:val="00900431"/>
    <w:rsid w:val="009004CF"/>
    <w:rsid w:val="00902093"/>
    <w:rsid w:val="0090211D"/>
    <w:rsid w:val="00902761"/>
    <w:rsid w:val="00902F8B"/>
    <w:rsid w:val="009033A7"/>
    <w:rsid w:val="009040CE"/>
    <w:rsid w:val="00906057"/>
    <w:rsid w:val="00906226"/>
    <w:rsid w:val="00906633"/>
    <w:rsid w:val="00906B21"/>
    <w:rsid w:val="00906F4E"/>
    <w:rsid w:val="00906F6A"/>
    <w:rsid w:val="009072E3"/>
    <w:rsid w:val="00907848"/>
    <w:rsid w:val="00907B8A"/>
    <w:rsid w:val="00907F31"/>
    <w:rsid w:val="00907FFD"/>
    <w:rsid w:val="0091075F"/>
    <w:rsid w:val="0091086F"/>
    <w:rsid w:val="00910DE1"/>
    <w:rsid w:val="00911614"/>
    <w:rsid w:val="00911876"/>
    <w:rsid w:val="00913189"/>
    <w:rsid w:val="00913BC9"/>
    <w:rsid w:val="00913E6B"/>
    <w:rsid w:val="00913FA4"/>
    <w:rsid w:val="009141E4"/>
    <w:rsid w:val="009142E2"/>
    <w:rsid w:val="00914C5B"/>
    <w:rsid w:val="00914C78"/>
    <w:rsid w:val="00914F63"/>
    <w:rsid w:val="0091548D"/>
    <w:rsid w:val="00915E05"/>
    <w:rsid w:val="00915F0B"/>
    <w:rsid w:val="009167C4"/>
    <w:rsid w:val="00916E24"/>
    <w:rsid w:val="00917125"/>
    <w:rsid w:val="00917880"/>
    <w:rsid w:val="00917A51"/>
    <w:rsid w:val="00921964"/>
    <w:rsid w:val="00921A17"/>
    <w:rsid w:val="009223D5"/>
    <w:rsid w:val="00923579"/>
    <w:rsid w:val="0092360E"/>
    <w:rsid w:val="00923EB2"/>
    <w:rsid w:val="009248EB"/>
    <w:rsid w:val="00925935"/>
    <w:rsid w:val="00925AAA"/>
    <w:rsid w:val="009266B9"/>
    <w:rsid w:val="00926988"/>
    <w:rsid w:val="009271C0"/>
    <w:rsid w:val="0092746C"/>
    <w:rsid w:val="0092773C"/>
    <w:rsid w:val="00927E0E"/>
    <w:rsid w:val="00930059"/>
    <w:rsid w:val="00930228"/>
    <w:rsid w:val="00930491"/>
    <w:rsid w:val="00930A02"/>
    <w:rsid w:val="00930DC0"/>
    <w:rsid w:val="00930F7B"/>
    <w:rsid w:val="009323D9"/>
    <w:rsid w:val="00932FA8"/>
    <w:rsid w:val="00933121"/>
    <w:rsid w:val="009331E5"/>
    <w:rsid w:val="009336D5"/>
    <w:rsid w:val="00933DB4"/>
    <w:rsid w:val="009347E3"/>
    <w:rsid w:val="00934D74"/>
    <w:rsid w:val="0093598E"/>
    <w:rsid w:val="00935F11"/>
    <w:rsid w:val="00936930"/>
    <w:rsid w:val="009369B1"/>
    <w:rsid w:val="009369DC"/>
    <w:rsid w:val="0093716B"/>
    <w:rsid w:val="0093746F"/>
    <w:rsid w:val="009376DC"/>
    <w:rsid w:val="00937886"/>
    <w:rsid w:val="00937C90"/>
    <w:rsid w:val="0094018F"/>
    <w:rsid w:val="00940615"/>
    <w:rsid w:val="009424B9"/>
    <w:rsid w:val="009429F5"/>
    <w:rsid w:val="00942A19"/>
    <w:rsid w:val="00942E14"/>
    <w:rsid w:val="00942F79"/>
    <w:rsid w:val="00945222"/>
    <w:rsid w:val="00945756"/>
    <w:rsid w:val="00945C75"/>
    <w:rsid w:val="0094650D"/>
    <w:rsid w:val="00946991"/>
    <w:rsid w:val="00946B4C"/>
    <w:rsid w:val="0094700A"/>
    <w:rsid w:val="00947319"/>
    <w:rsid w:val="0094751D"/>
    <w:rsid w:val="0094754B"/>
    <w:rsid w:val="009478C8"/>
    <w:rsid w:val="0095067B"/>
    <w:rsid w:val="00950EBF"/>
    <w:rsid w:val="009512D8"/>
    <w:rsid w:val="00951C25"/>
    <w:rsid w:val="00951E67"/>
    <w:rsid w:val="00951EA2"/>
    <w:rsid w:val="009520D5"/>
    <w:rsid w:val="00952DB9"/>
    <w:rsid w:val="00952EA8"/>
    <w:rsid w:val="009545C0"/>
    <w:rsid w:val="0095464F"/>
    <w:rsid w:val="009548E0"/>
    <w:rsid w:val="00954F58"/>
    <w:rsid w:val="00955692"/>
    <w:rsid w:val="00955AE0"/>
    <w:rsid w:val="00955D3F"/>
    <w:rsid w:val="00956B68"/>
    <w:rsid w:val="00956F0D"/>
    <w:rsid w:val="00956FA6"/>
    <w:rsid w:val="00957070"/>
    <w:rsid w:val="00957205"/>
    <w:rsid w:val="00957701"/>
    <w:rsid w:val="00957B5D"/>
    <w:rsid w:val="00960244"/>
    <w:rsid w:val="00961AB0"/>
    <w:rsid w:val="00963133"/>
    <w:rsid w:val="0096445A"/>
    <w:rsid w:val="00964D5B"/>
    <w:rsid w:val="00965795"/>
    <w:rsid w:val="00965910"/>
    <w:rsid w:val="00965D6C"/>
    <w:rsid w:val="00966803"/>
    <w:rsid w:val="00967C85"/>
    <w:rsid w:val="00967F25"/>
    <w:rsid w:val="00967F79"/>
    <w:rsid w:val="009700ED"/>
    <w:rsid w:val="009705AF"/>
    <w:rsid w:val="00970A25"/>
    <w:rsid w:val="00971247"/>
    <w:rsid w:val="0097124D"/>
    <w:rsid w:val="00971497"/>
    <w:rsid w:val="00971B0E"/>
    <w:rsid w:val="00971C96"/>
    <w:rsid w:val="00971D65"/>
    <w:rsid w:val="00971F04"/>
    <w:rsid w:val="0097268C"/>
    <w:rsid w:val="00972B23"/>
    <w:rsid w:val="00972FF0"/>
    <w:rsid w:val="009733BB"/>
    <w:rsid w:val="00973770"/>
    <w:rsid w:val="00974C09"/>
    <w:rsid w:val="009766FA"/>
    <w:rsid w:val="009770E4"/>
    <w:rsid w:val="009778BC"/>
    <w:rsid w:val="009800D1"/>
    <w:rsid w:val="0098057F"/>
    <w:rsid w:val="00980DA6"/>
    <w:rsid w:val="00981D5B"/>
    <w:rsid w:val="00983C8F"/>
    <w:rsid w:val="00984A98"/>
    <w:rsid w:val="00984FE2"/>
    <w:rsid w:val="00985188"/>
    <w:rsid w:val="0098537E"/>
    <w:rsid w:val="009854BF"/>
    <w:rsid w:val="00985960"/>
    <w:rsid w:val="00986052"/>
    <w:rsid w:val="00990048"/>
    <w:rsid w:val="009900C8"/>
    <w:rsid w:val="00990123"/>
    <w:rsid w:val="00990418"/>
    <w:rsid w:val="00990465"/>
    <w:rsid w:val="009910C3"/>
    <w:rsid w:val="00991298"/>
    <w:rsid w:val="00991442"/>
    <w:rsid w:val="009917B4"/>
    <w:rsid w:val="00992ED2"/>
    <w:rsid w:val="00993A51"/>
    <w:rsid w:val="00993B75"/>
    <w:rsid w:val="00993D6B"/>
    <w:rsid w:val="00993E42"/>
    <w:rsid w:val="009948ED"/>
    <w:rsid w:val="00995B7C"/>
    <w:rsid w:val="00995C33"/>
    <w:rsid w:val="00995C7E"/>
    <w:rsid w:val="009964B0"/>
    <w:rsid w:val="00997381"/>
    <w:rsid w:val="0099760C"/>
    <w:rsid w:val="009A016A"/>
    <w:rsid w:val="009A038A"/>
    <w:rsid w:val="009A04A8"/>
    <w:rsid w:val="009A0625"/>
    <w:rsid w:val="009A1317"/>
    <w:rsid w:val="009A1D49"/>
    <w:rsid w:val="009A2AAB"/>
    <w:rsid w:val="009A2ED2"/>
    <w:rsid w:val="009A3444"/>
    <w:rsid w:val="009A3EAB"/>
    <w:rsid w:val="009A3EDF"/>
    <w:rsid w:val="009A4C64"/>
    <w:rsid w:val="009A4D9C"/>
    <w:rsid w:val="009A65A1"/>
    <w:rsid w:val="009A7933"/>
    <w:rsid w:val="009A7A92"/>
    <w:rsid w:val="009B0CAF"/>
    <w:rsid w:val="009B2272"/>
    <w:rsid w:val="009B25DF"/>
    <w:rsid w:val="009B3401"/>
    <w:rsid w:val="009B36AF"/>
    <w:rsid w:val="009B449A"/>
    <w:rsid w:val="009B46DC"/>
    <w:rsid w:val="009B4AFB"/>
    <w:rsid w:val="009B4CE4"/>
    <w:rsid w:val="009B4D8F"/>
    <w:rsid w:val="009B55A6"/>
    <w:rsid w:val="009B571C"/>
    <w:rsid w:val="009B5835"/>
    <w:rsid w:val="009B6D13"/>
    <w:rsid w:val="009B7462"/>
    <w:rsid w:val="009B7C7D"/>
    <w:rsid w:val="009B7E2D"/>
    <w:rsid w:val="009C0430"/>
    <w:rsid w:val="009C0E5C"/>
    <w:rsid w:val="009C12B6"/>
    <w:rsid w:val="009C1608"/>
    <w:rsid w:val="009C164F"/>
    <w:rsid w:val="009C1DF9"/>
    <w:rsid w:val="009C2333"/>
    <w:rsid w:val="009C23A1"/>
    <w:rsid w:val="009C2ED2"/>
    <w:rsid w:val="009C2FAB"/>
    <w:rsid w:val="009C3AB6"/>
    <w:rsid w:val="009C42F1"/>
    <w:rsid w:val="009C4920"/>
    <w:rsid w:val="009C52D4"/>
    <w:rsid w:val="009C55D2"/>
    <w:rsid w:val="009C5674"/>
    <w:rsid w:val="009C5C6E"/>
    <w:rsid w:val="009C5FC0"/>
    <w:rsid w:val="009C633B"/>
    <w:rsid w:val="009C648F"/>
    <w:rsid w:val="009C68FF"/>
    <w:rsid w:val="009C6909"/>
    <w:rsid w:val="009C7340"/>
    <w:rsid w:val="009C7C76"/>
    <w:rsid w:val="009D00A9"/>
    <w:rsid w:val="009D01D6"/>
    <w:rsid w:val="009D0985"/>
    <w:rsid w:val="009D09F1"/>
    <w:rsid w:val="009D1AE4"/>
    <w:rsid w:val="009D1CF6"/>
    <w:rsid w:val="009D24C9"/>
    <w:rsid w:val="009D2D3F"/>
    <w:rsid w:val="009D31CC"/>
    <w:rsid w:val="009D3D64"/>
    <w:rsid w:val="009D4043"/>
    <w:rsid w:val="009D4AC0"/>
    <w:rsid w:val="009D4AE1"/>
    <w:rsid w:val="009D519D"/>
    <w:rsid w:val="009D55F9"/>
    <w:rsid w:val="009D5696"/>
    <w:rsid w:val="009D6524"/>
    <w:rsid w:val="009D6A29"/>
    <w:rsid w:val="009D6DFA"/>
    <w:rsid w:val="009D70E3"/>
    <w:rsid w:val="009D7A84"/>
    <w:rsid w:val="009D7C27"/>
    <w:rsid w:val="009D7CE3"/>
    <w:rsid w:val="009E0286"/>
    <w:rsid w:val="009E037A"/>
    <w:rsid w:val="009E0475"/>
    <w:rsid w:val="009E0DCA"/>
    <w:rsid w:val="009E18B0"/>
    <w:rsid w:val="009E2A33"/>
    <w:rsid w:val="009E312F"/>
    <w:rsid w:val="009E330B"/>
    <w:rsid w:val="009E3436"/>
    <w:rsid w:val="009E3A56"/>
    <w:rsid w:val="009E4205"/>
    <w:rsid w:val="009E4E97"/>
    <w:rsid w:val="009E547C"/>
    <w:rsid w:val="009E5547"/>
    <w:rsid w:val="009E5E6B"/>
    <w:rsid w:val="009E67E2"/>
    <w:rsid w:val="009E6A44"/>
    <w:rsid w:val="009E6B64"/>
    <w:rsid w:val="009E716A"/>
    <w:rsid w:val="009E7677"/>
    <w:rsid w:val="009E7983"/>
    <w:rsid w:val="009F1020"/>
    <w:rsid w:val="009F140F"/>
    <w:rsid w:val="009F1B44"/>
    <w:rsid w:val="009F2BA3"/>
    <w:rsid w:val="009F2F4E"/>
    <w:rsid w:val="009F30D8"/>
    <w:rsid w:val="009F31B8"/>
    <w:rsid w:val="009F35F3"/>
    <w:rsid w:val="009F4D4C"/>
    <w:rsid w:val="009F4D88"/>
    <w:rsid w:val="009F5E1B"/>
    <w:rsid w:val="009F65FE"/>
    <w:rsid w:val="009F6A5D"/>
    <w:rsid w:val="009F6A71"/>
    <w:rsid w:val="009F6AE3"/>
    <w:rsid w:val="009F6DD7"/>
    <w:rsid w:val="009F7080"/>
    <w:rsid w:val="009F7120"/>
    <w:rsid w:val="009F7A32"/>
    <w:rsid w:val="00A002DA"/>
    <w:rsid w:val="00A00687"/>
    <w:rsid w:val="00A0113C"/>
    <w:rsid w:val="00A015E9"/>
    <w:rsid w:val="00A01780"/>
    <w:rsid w:val="00A02959"/>
    <w:rsid w:val="00A02B63"/>
    <w:rsid w:val="00A04706"/>
    <w:rsid w:val="00A0494F"/>
    <w:rsid w:val="00A04A74"/>
    <w:rsid w:val="00A04B49"/>
    <w:rsid w:val="00A05123"/>
    <w:rsid w:val="00A0517C"/>
    <w:rsid w:val="00A05C63"/>
    <w:rsid w:val="00A06225"/>
    <w:rsid w:val="00A0630A"/>
    <w:rsid w:val="00A0636E"/>
    <w:rsid w:val="00A06C22"/>
    <w:rsid w:val="00A06DD4"/>
    <w:rsid w:val="00A072D2"/>
    <w:rsid w:val="00A10763"/>
    <w:rsid w:val="00A11175"/>
    <w:rsid w:val="00A11238"/>
    <w:rsid w:val="00A11AC4"/>
    <w:rsid w:val="00A11D5A"/>
    <w:rsid w:val="00A11D86"/>
    <w:rsid w:val="00A12991"/>
    <w:rsid w:val="00A129A0"/>
    <w:rsid w:val="00A12ECB"/>
    <w:rsid w:val="00A131C7"/>
    <w:rsid w:val="00A13FC9"/>
    <w:rsid w:val="00A1457A"/>
    <w:rsid w:val="00A15C8A"/>
    <w:rsid w:val="00A16013"/>
    <w:rsid w:val="00A16440"/>
    <w:rsid w:val="00A166FF"/>
    <w:rsid w:val="00A16EEB"/>
    <w:rsid w:val="00A202BB"/>
    <w:rsid w:val="00A2056C"/>
    <w:rsid w:val="00A2157F"/>
    <w:rsid w:val="00A2158A"/>
    <w:rsid w:val="00A21894"/>
    <w:rsid w:val="00A221E5"/>
    <w:rsid w:val="00A225AF"/>
    <w:rsid w:val="00A22CA2"/>
    <w:rsid w:val="00A22E59"/>
    <w:rsid w:val="00A23603"/>
    <w:rsid w:val="00A23EE7"/>
    <w:rsid w:val="00A23F1E"/>
    <w:rsid w:val="00A23FEA"/>
    <w:rsid w:val="00A24410"/>
    <w:rsid w:val="00A245C3"/>
    <w:rsid w:val="00A24776"/>
    <w:rsid w:val="00A24A64"/>
    <w:rsid w:val="00A24A69"/>
    <w:rsid w:val="00A24EEB"/>
    <w:rsid w:val="00A25898"/>
    <w:rsid w:val="00A26780"/>
    <w:rsid w:val="00A26787"/>
    <w:rsid w:val="00A26B33"/>
    <w:rsid w:val="00A27C45"/>
    <w:rsid w:val="00A27FCC"/>
    <w:rsid w:val="00A30C76"/>
    <w:rsid w:val="00A31004"/>
    <w:rsid w:val="00A3127D"/>
    <w:rsid w:val="00A3209F"/>
    <w:rsid w:val="00A32999"/>
    <w:rsid w:val="00A336A0"/>
    <w:rsid w:val="00A33700"/>
    <w:rsid w:val="00A34C64"/>
    <w:rsid w:val="00A35491"/>
    <w:rsid w:val="00A3556F"/>
    <w:rsid w:val="00A35F85"/>
    <w:rsid w:val="00A3625B"/>
    <w:rsid w:val="00A366CA"/>
    <w:rsid w:val="00A36835"/>
    <w:rsid w:val="00A36CAF"/>
    <w:rsid w:val="00A37703"/>
    <w:rsid w:val="00A4024D"/>
    <w:rsid w:val="00A40810"/>
    <w:rsid w:val="00A414FE"/>
    <w:rsid w:val="00A41734"/>
    <w:rsid w:val="00A41A0F"/>
    <w:rsid w:val="00A41BC5"/>
    <w:rsid w:val="00A41DDA"/>
    <w:rsid w:val="00A424B1"/>
    <w:rsid w:val="00A4256B"/>
    <w:rsid w:val="00A432B3"/>
    <w:rsid w:val="00A4364F"/>
    <w:rsid w:val="00A43718"/>
    <w:rsid w:val="00A43D01"/>
    <w:rsid w:val="00A4423E"/>
    <w:rsid w:val="00A4466D"/>
    <w:rsid w:val="00A44AB6"/>
    <w:rsid w:val="00A44AFD"/>
    <w:rsid w:val="00A45B67"/>
    <w:rsid w:val="00A46124"/>
    <w:rsid w:val="00A46206"/>
    <w:rsid w:val="00A46356"/>
    <w:rsid w:val="00A46445"/>
    <w:rsid w:val="00A468CA"/>
    <w:rsid w:val="00A46B62"/>
    <w:rsid w:val="00A476C7"/>
    <w:rsid w:val="00A47C6F"/>
    <w:rsid w:val="00A47D58"/>
    <w:rsid w:val="00A47FE6"/>
    <w:rsid w:val="00A504A4"/>
    <w:rsid w:val="00A50968"/>
    <w:rsid w:val="00A51BE2"/>
    <w:rsid w:val="00A523A2"/>
    <w:rsid w:val="00A52FE5"/>
    <w:rsid w:val="00A5343C"/>
    <w:rsid w:val="00A53609"/>
    <w:rsid w:val="00A5366C"/>
    <w:rsid w:val="00A53738"/>
    <w:rsid w:val="00A54595"/>
    <w:rsid w:val="00A54E6B"/>
    <w:rsid w:val="00A553E7"/>
    <w:rsid w:val="00A55AC6"/>
    <w:rsid w:val="00A55DD6"/>
    <w:rsid w:val="00A564FD"/>
    <w:rsid w:val="00A56BD9"/>
    <w:rsid w:val="00A57158"/>
    <w:rsid w:val="00A60337"/>
    <w:rsid w:val="00A603DE"/>
    <w:rsid w:val="00A6093E"/>
    <w:rsid w:val="00A615CE"/>
    <w:rsid w:val="00A6266E"/>
    <w:rsid w:val="00A62672"/>
    <w:rsid w:val="00A62AD3"/>
    <w:rsid w:val="00A62F63"/>
    <w:rsid w:val="00A630D8"/>
    <w:rsid w:val="00A63438"/>
    <w:rsid w:val="00A63E6D"/>
    <w:rsid w:val="00A64591"/>
    <w:rsid w:val="00A64683"/>
    <w:rsid w:val="00A646F0"/>
    <w:rsid w:val="00A64B50"/>
    <w:rsid w:val="00A64C24"/>
    <w:rsid w:val="00A64CA9"/>
    <w:rsid w:val="00A64CE9"/>
    <w:rsid w:val="00A64F54"/>
    <w:rsid w:val="00A64F89"/>
    <w:rsid w:val="00A65D55"/>
    <w:rsid w:val="00A6681F"/>
    <w:rsid w:val="00A679E4"/>
    <w:rsid w:val="00A703A3"/>
    <w:rsid w:val="00A7065D"/>
    <w:rsid w:val="00A70A8E"/>
    <w:rsid w:val="00A70F16"/>
    <w:rsid w:val="00A7101B"/>
    <w:rsid w:val="00A7176C"/>
    <w:rsid w:val="00A71ED9"/>
    <w:rsid w:val="00A7323A"/>
    <w:rsid w:val="00A7360D"/>
    <w:rsid w:val="00A7383A"/>
    <w:rsid w:val="00A73BB8"/>
    <w:rsid w:val="00A73FC6"/>
    <w:rsid w:val="00A743D7"/>
    <w:rsid w:val="00A74572"/>
    <w:rsid w:val="00A7461C"/>
    <w:rsid w:val="00A74C06"/>
    <w:rsid w:val="00A75439"/>
    <w:rsid w:val="00A75D21"/>
    <w:rsid w:val="00A767FC"/>
    <w:rsid w:val="00A76EE3"/>
    <w:rsid w:val="00A7727B"/>
    <w:rsid w:val="00A77D66"/>
    <w:rsid w:val="00A77EC2"/>
    <w:rsid w:val="00A802E6"/>
    <w:rsid w:val="00A80573"/>
    <w:rsid w:val="00A8092D"/>
    <w:rsid w:val="00A80F2C"/>
    <w:rsid w:val="00A8115A"/>
    <w:rsid w:val="00A8194D"/>
    <w:rsid w:val="00A82E14"/>
    <w:rsid w:val="00A8329B"/>
    <w:rsid w:val="00A8366A"/>
    <w:rsid w:val="00A83838"/>
    <w:rsid w:val="00A839BB"/>
    <w:rsid w:val="00A83E53"/>
    <w:rsid w:val="00A84F17"/>
    <w:rsid w:val="00A85183"/>
    <w:rsid w:val="00A85278"/>
    <w:rsid w:val="00A855C7"/>
    <w:rsid w:val="00A857E7"/>
    <w:rsid w:val="00A85BC7"/>
    <w:rsid w:val="00A8624E"/>
    <w:rsid w:val="00A8635B"/>
    <w:rsid w:val="00A86D0B"/>
    <w:rsid w:val="00A86E5B"/>
    <w:rsid w:val="00A8737F"/>
    <w:rsid w:val="00A87D43"/>
    <w:rsid w:val="00A900F3"/>
    <w:rsid w:val="00A9089A"/>
    <w:rsid w:val="00A908CF"/>
    <w:rsid w:val="00A90C32"/>
    <w:rsid w:val="00A91403"/>
    <w:rsid w:val="00A91494"/>
    <w:rsid w:val="00A916A0"/>
    <w:rsid w:val="00A91799"/>
    <w:rsid w:val="00A91D68"/>
    <w:rsid w:val="00A926D0"/>
    <w:rsid w:val="00A92825"/>
    <w:rsid w:val="00A92930"/>
    <w:rsid w:val="00A93046"/>
    <w:rsid w:val="00A93B89"/>
    <w:rsid w:val="00A943B1"/>
    <w:rsid w:val="00A9441C"/>
    <w:rsid w:val="00A94586"/>
    <w:rsid w:val="00A947EE"/>
    <w:rsid w:val="00A9573E"/>
    <w:rsid w:val="00A9615A"/>
    <w:rsid w:val="00A969AD"/>
    <w:rsid w:val="00A96C95"/>
    <w:rsid w:val="00AA004A"/>
    <w:rsid w:val="00AA037F"/>
    <w:rsid w:val="00AA08A3"/>
    <w:rsid w:val="00AA094E"/>
    <w:rsid w:val="00AA3138"/>
    <w:rsid w:val="00AA32A6"/>
    <w:rsid w:val="00AA32AB"/>
    <w:rsid w:val="00AA3360"/>
    <w:rsid w:val="00AA364C"/>
    <w:rsid w:val="00AA3A45"/>
    <w:rsid w:val="00AA44A6"/>
    <w:rsid w:val="00AA538F"/>
    <w:rsid w:val="00AA5838"/>
    <w:rsid w:val="00AA676B"/>
    <w:rsid w:val="00AA67F8"/>
    <w:rsid w:val="00AA6EF3"/>
    <w:rsid w:val="00AA7224"/>
    <w:rsid w:val="00AA7EA9"/>
    <w:rsid w:val="00AB003B"/>
    <w:rsid w:val="00AB05F3"/>
    <w:rsid w:val="00AB09E1"/>
    <w:rsid w:val="00AB0B06"/>
    <w:rsid w:val="00AB10DD"/>
    <w:rsid w:val="00AB1304"/>
    <w:rsid w:val="00AB1565"/>
    <w:rsid w:val="00AB1627"/>
    <w:rsid w:val="00AB1D45"/>
    <w:rsid w:val="00AB1F33"/>
    <w:rsid w:val="00AB2594"/>
    <w:rsid w:val="00AB2D72"/>
    <w:rsid w:val="00AB308D"/>
    <w:rsid w:val="00AB4438"/>
    <w:rsid w:val="00AB5AA4"/>
    <w:rsid w:val="00AB656B"/>
    <w:rsid w:val="00AB6C60"/>
    <w:rsid w:val="00AB6F94"/>
    <w:rsid w:val="00AB6FBB"/>
    <w:rsid w:val="00AB70CB"/>
    <w:rsid w:val="00AB73FB"/>
    <w:rsid w:val="00AB760F"/>
    <w:rsid w:val="00AB7C61"/>
    <w:rsid w:val="00AC017C"/>
    <w:rsid w:val="00AC03B0"/>
    <w:rsid w:val="00AC0C8C"/>
    <w:rsid w:val="00AC0DD9"/>
    <w:rsid w:val="00AC155A"/>
    <w:rsid w:val="00AC1616"/>
    <w:rsid w:val="00AC16B5"/>
    <w:rsid w:val="00AC1A68"/>
    <w:rsid w:val="00AC1F05"/>
    <w:rsid w:val="00AC2343"/>
    <w:rsid w:val="00AC310F"/>
    <w:rsid w:val="00AC34EA"/>
    <w:rsid w:val="00AC3A19"/>
    <w:rsid w:val="00AC3A6C"/>
    <w:rsid w:val="00AC4191"/>
    <w:rsid w:val="00AC447F"/>
    <w:rsid w:val="00AC465C"/>
    <w:rsid w:val="00AC5053"/>
    <w:rsid w:val="00AC55FE"/>
    <w:rsid w:val="00AC5BE7"/>
    <w:rsid w:val="00AC6072"/>
    <w:rsid w:val="00AC6350"/>
    <w:rsid w:val="00AC6CE2"/>
    <w:rsid w:val="00AC792D"/>
    <w:rsid w:val="00AD029E"/>
    <w:rsid w:val="00AD05F3"/>
    <w:rsid w:val="00AD0988"/>
    <w:rsid w:val="00AD0E7D"/>
    <w:rsid w:val="00AD11AC"/>
    <w:rsid w:val="00AD1213"/>
    <w:rsid w:val="00AD1ED2"/>
    <w:rsid w:val="00AD1F2D"/>
    <w:rsid w:val="00AD2513"/>
    <w:rsid w:val="00AD2F7D"/>
    <w:rsid w:val="00AD377A"/>
    <w:rsid w:val="00AD387E"/>
    <w:rsid w:val="00AD38AF"/>
    <w:rsid w:val="00AD47BB"/>
    <w:rsid w:val="00AD4970"/>
    <w:rsid w:val="00AD5027"/>
    <w:rsid w:val="00AD528D"/>
    <w:rsid w:val="00AD547B"/>
    <w:rsid w:val="00AD59DC"/>
    <w:rsid w:val="00AD5A62"/>
    <w:rsid w:val="00AD6009"/>
    <w:rsid w:val="00AD77A0"/>
    <w:rsid w:val="00AD7FA5"/>
    <w:rsid w:val="00AE0238"/>
    <w:rsid w:val="00AE0E33"/>
    <w:rsid w:val="00AE181C"/>
    <w:rsid w:val="00AE1BF8"/>
    <w:rsid w:val="00AE213B"/>
    <w:rsid w:val="00AE213F"/>
    <w:rsid w:val="00AE2870"/>
    <w:rsid w:val="00AE33E9"/>
    <w:rsid w:val="00AE3AB2"/>
    <w:rsid w:val="00AE3D44"/>
    <w:rsid w:val="00AE3E35"/>
    <w:rsid w:val="00AE3F26"/>
    <w:rsid w:val="00AE467C"/>
    <w:rsid w:val="00AE4E0E"/>
    <w:rsid w:val="00AE5B64"/>
    <w:rsid w:val="00AE6104"/>
    <w:rsid w:val="00AE6329"/>
    <w:rsid w:val="00AF02FB"/>
    <w:rsid w:val="00AF0A15"/>
    <w:rsid w:val="00AF0B85"/>
    <w:rsid w:val="00AF12A4"/>
    <w:rsid w:val="00AF1434"/>
    <w:rsid w:val="00AF193D"/>
    <w:rsid w:val="00AF198D"/>
    <w:rsid w:val="00AF1EF2"/>
    <w:rsid w:val="00AF2E93"/>
    <w:rsid w:val="00AF3047"/>
    <w:rsid w:val="00AF3493"/>
    <w:rsid w:val="00AF3820"/>
    <w:rsid w:val="00AF38F3"/>
    <w:rsid w:val="00AF3BA4"/>
    <w:rsid w:val="00AF3FDA"/>
    <w:rsid w:val="00AF61C7"/>
    <w:rsid w:val="00AF6315"/>
    <w:rsid w:val="00AF6750"/>
    <w:rsid w:val="00AF675E"/>
    <w:rsid w:val="00AF6D10"/>
    <w:rsid w:val="00AF6D1E"/>
    <w:rsid w:val="00AF71FA"/>
    <w:rsid w:val="00AF7398"/>
    <w:rsid w:val="00B009B7"/>
    <w:rsid w:val="00B01347"/>
    <w:rsid w:val="00B016CF"/>
    <w:rsid w:val="00B01E51"/>
    <w:rsid w:val="00B02C1E"/>
    <w:rsid w:val="00B02D41"/>
    <w:rsid w:val="00B03368"/>
    <w:rsid w:val="00B036D4"/>
    <w:rsid w:val="00B03EFD"/>
    <w:rsid w:val="00B041A7"/>
    <w:rsid w:val="00B048ED"/>
    <w:rsid w:val="00B04CAA"/>
    <w:rsid w:val="00B05553"/>
    <w:rsid w:val="00B0562F"/>
    <w:rsid w:val="00B057BD"/>
    <w:rsid w:val="00B061ED"/>
    <w:rsid w:val="00B06209"/>
    <w:rsid w:val="00B072D5"/>
    <w:rsid w:val="00B07DAD"/>
    <w:rsid w:val="00B10214"/>
    <w:rsid w:val="00B10468"/>
    <w:rsid w:val="00B104D0"/>
    <w:rsid w:val="00B11625"/>
    <w:rsid w:val="00B11AFF"/>
    <w:rsid w:val="00B11F00"/>
    <w:rsid w:val="00B125DF"/>
    <w:rsid w:val="00B12767"/>
    <w:rsid w:val="00B12A81"/>
    <w:rsid w:val="00B13112"/>
    <w:rsid w:val="00B13140"/>
    <w:rsid w:val="00B1404C"/>
    <w:rsid w:val="00B143BF"/>
    <w:rsid w:val="00B14A98"/>
    <w:rsid w:val="00B1589A"/>
    <w:rsid w:val="00B15B6B"/>
    <w:rsid w:val="00B15D8B"/>
    <w:rsid w:val="00B16FD9"/>
    <w:rsid w:val="00B16FFC"/>
    <w:rsid w:val="00B173B8"/>
    <w:rsid w:val="00B1788B"/>
    <w:rsid w:val="00B17A4C"/>
    <w:rsid w:val="00B17B98"/>
    <w:rsid w:val="00B2013D"/>
    <w:rsid w:val="00B2097F"/>
    <w:rsid w:val="00B209ED"/>
    <w:rsid w:val="00B20B58"/>
    <w:rsid w:val="00B20D2E"/>
    <w:rsid w:val="00B213E1"/>
    <w:rsid w:val="00B21C8E"/>
    <w:rsid w:val="00B2280D"/>
    <w:rsid w:val="00B22D3E"/>
    <w:rsid w:val="00B22FD9"/>
    <w:rsid w:val="00B230D5"/>
    <w:rsid w:val="00B23217"/>
    <w:rsid w:val="00B23653"/>
    <w:rsid w:val="00B23A84"/>
    <w:rsid w:val="00B23BFD"/>
    <w:rsid w:val="00B252FE"/>
    <w:rsid w:val="00B25C0F"/>
    <w:rsid w:val="00B25F4B"/>
    <w:rsid w:val="00B2656B"/>
    <w:rsid w:val="00B265F2"/>
    <w:rsid w:val="00B27598"/>
    <w:rsid w:val="00B30257"/>
    <w:rsid w:val="00B30772"/>
    <w:rsid w:val="00B30C43"/>
    <w:rsid w:val="00B30CC3"/>
    <w:rsid w:val="00B31283"/>
    <w:rsid w:val="00B314AF"/>
    <w:rsid w:val="00B31610"/>
    <w:rsid w:val="00B31701"/>
    <w:rsid w:val="00B31CB5"/>
    <w:rsid w:val="00B32159"/>
    <w:rsid w:val="00B325E4"/>
    <w:rsid w:val="00B327ED"/>
    <w:rsid w:val="00B3294E"/>
    <w:rsid w:val="00B3320C"/>
    <w:rsid w:val="00B33AC6"/>
    <w:rsid w:val="00B33EFF"/>
    <w:rsid w:val="00B35675"/>
    <w:rsid w:val="00B357A3"/>
    <w:rsid w:val="00B35BEC"/>
    <w:rsid w:val="00B35E29"/>
    <w:rsid w:val="00B36D29"/>
    <w:rsid w:val="00B36ED6"/>
    <w:rsid w:val="00B37029"/>
    <w:rsid w:val="00B37AB8"/>
    <w:rsid w:val="00B402C2"/>
    <w:rsid w:val="00B402FB"/>
    <w:rsid w:val="00B4030B"/>
    <w:rsid w:val="00B40E6F"/>
    <w:rsid w:val="00B40E9E"/>
    <w:rsid w:val="00B40F77"/>
    <w:rsid w:val="00B410D8"/>
    <w:rsid w:val="00B41126"/>
    <w:rsid w:val="00B4129D"/>
    <w:rsid w:val="00B4166C"/>
    <w:rsid w:val="00B4261B"/>
    <w:rsid w:val="00B42D63"/>
    <w:rsid w:val="00B4328D"/>
    <w:rsid w:val="00B44A30"/>
    <w:rsid w:val="00B44FD3"/>
    <w:rsid w:val="00B4566A"/>
    <w:rsid w:val="00B45D4F"/>
    <w:rsid w:val="00B460CF"/>
    <w:rsid w:val="00B46E60"/>
    <w:rsid w:val="00B47EA9"/>
    <w:rsid w:val="00B5269E"/>
    <w:rsid w:val="00B528CF"/>
    <w:rsid w:val="00B52F19"/>
    <w:rsid w:val="00B53337"/>
    <w:rsid w:val="00B53816"/>
    <w:rsid w:val="00B53EBB"/>
    <w:rsid w:val="00B55617"/>
    <w:rsid w:val="00B5677F"/>
    <w:rsid w:val="00B56993"/>
    <w:rsid w:val="00B56B29"/>
    <w:rsid w:val="00B56F7E"/>
    <w:rsid w:val="00B573B2"/>
    <w:rsid w:val="00B5797D"/>
    <w:rsid w:val="00B57E37"/>
    <w:rsid w:val="00B600D4"/>
    <w:rsid w:val="00B605F4"/>
    <w:rsid w:val="00B60BCB"/>
    <w:rsid w:val="00B60F08"/>
    <w:rsid w:val="00B6163C"/>
    <w:rsid w:val="00B61966"/>
    <w:rsid w:val="00B623C9"/>
    <w:rsid w:val="00B6321C"/>
    <w:rsid w:val="00B633B5"/>
    <w:rsid w:val="00B633F7"/>
    <w:rsid w:val="00B63496"/>
    <w:rsid w:val="00B64E99"/>
    <w:rsid w:val="00B6530B"/>
    <w:rsid w:val="00B663F6"/>
    <w:rsid w:val="00B66BBB"/>
    <w:rsid w:val="00B67196"/>
    <w:rsid w:val="00B677D8"/>
    <w:rsid w:val="00B67E5C"/>
    <w:rsid w:val="00B70B70"/>
    <w:rsid w:val="00B716CB"/>
    <w:rsid w:val="00B72780"/>
    <w:rsid w:val="00B735A5"/>
    <w:rsid w:val="00B73A1A"/>
    <w:rsid w:val="00B73C2E"/>
    <w:rsid w:val="00B74F73"/>
    <w:rsid w:val="00B74FF7"/>
    <w:rsid w:val="00B752A3"/>
    <w:rsid w:val="00B754C2"/>
    <w:rsid w:val="00B75639"/>
    <w:rsid w:val="00B75A03"/>
    <w:rsid w:val="00B7600B"/>
    <w:rsid w:val="00B766E5"/>
    <w:rsid w:val="00B76935"/>
    <w:rsid w:val="00B76A49"/>
    <w:rsid w:val="00B76AFF"/>
    <w:rsid w:val="00B76CA9"/>
    <w:rsid w:val="00B7706C"/>
    <w:rsid w:val="00B773FC"/>
    <w:rsid w:val="00B777AF"/>
    <w:rsid w:val="00B77D8D"/>
    <w:rsid w:val="00B804C1"/>
    <w:rsid w:val="00B80922"/>
    <w:rsid w:val="00B80B1A"/>
    <w:rsid w:val="00B81109"/>
    <w:rsid w:val="00B81CF1"/>
    <w:rsid w:val="00B81FDE"/>
    <w:rsid w:val="00B82C94"/>
    <w:rsid w:val="00B83298"/>
    <w:rsid w:val="00B83BBC"/>
    <w:rsid w:val="00B842C5"/>
    <w:rsid w:val="00B84652"/>
    <w:rsid w:val="00B84BAD"/>
    <w:rsid w:val="00B84D13"/>
    <w:rsid w:val="00B858E2"/>
    <w:rsid w:val="00B85AA5"/>
    <w:rsid w:val="00B85E6E"/>
    <w:rsid w:val="00B864A8"/>
    <w:rsid w:val="00B876E8"/>
    <w:rsid w:val="00B878A8"/>
    <w:rsid w:val="00B9018E"/>
    <w:rsid w:val="00B90D62"/>
    <w:rsid w:val="00B9115C"/>
    <w:rsid w:val="00B91A5E"/>
    <w:rsid w:val="00B92826"/>
    <w:rsid w:val="00B92C8B"/>
    <w:rsid w:val="00B92EDF"/>
    <w:rsid w:val="00B931ED"/>
    <w:rsid w:val="00B937D0"/>
    <w:rsid w:val="00B93B7F"/>
    <w:rsid w:val="00B93D6C"/>
    <w:rsid w:val="00B94349"/>
    <w:rsid w:val="00B943A5"/>
    <w:rsid w:val="00B94B91"/>
    <w:rsid w:val="00B94EA8"/>
    <w:rsid w:val="00B95072"/>
    <w:rsid w:val="00B953F0"/>
    <w:rsid w:val="00B95661"/>
    <w:rsid w:val="00B95B08"/>
    <w:rsid w:val="00B95BE3"/>
    <w:rsid w:val="00B95C17"/>
    <w:rsid w:val="00B95EB6"/>
    <w:rsid w:val="00B961D8"/>
    <w:rsid w:val="00B969EA"/>
    <w:rsid w:val="00B96C98"/>
    <w:rsid w:val="00B96CCD"/>
    <w:rsid w:val="00B96DB8"/>
    <w:rsid w:val="00B970FC"/>
    <w:rsid w:val="00B977DF"/>
    <w:rsid w:val="00B97934"/>
    <w:rsid w:val="00BA0D66"/>
    <w:rsid w:val="00BA1364"/>
    <w:rsid w:val="00BA21F7"/>
    <w:rsid w:val="00BA23F9"/>
    <w:rsid w:val="00BA290C"/>
    <w:rsid w:val="00BA2A7F"/>
    <w:rsid w:val="00BA2EC4"/>
    <w:rsid w:val="00BA3B91"/>
    <w:rsid w:val="00BA3E54"/>
    <w:rsid w:val="00BA47E2"/>
    <w:rsid w:val="00BA51DA"/>
    <w:rsid w:val="00BA5AAF"/>
    <w:rsid w:val="00BA5F3A"/>
    <w:rsid w:val="00BA63CF"/>
    <w:rsid w:val="00BA6ED7"/>
    <w:rsid w:val="00BB0BCF"/>
    <w:rsid w:val="00BB0F14"/>
    <w:rsid w:val="00BB1A41"/>
    <w:rsid w:val="00BB1A68"/>
    <w:rsid w:val="00BB1B12"/>
    <w:rsid w:val="00BB2477"/>
    <w:rsid w:val="00BB2A43"/>
    <w:rsid w:val="00BB4020"/>
    <w:rsid w:val="00BB4025"/>
    <w:rsid w:val="00BB421D"/>
    <w:rsid w:val="00BB4D9A"/>
    <w:rsid w:val="00BB4ECE"/>
    <w:rsid w:val="00BB567B"/>
    <w:rsid w:val="00BB5C47"/>
    <w:rsid w:val="00BB5D98"/>
    <w:rsid w:val="00BB647E"/>
    <w:rsid w:val="00BB6D17"/>
    <w:rsid w:val="00BB6F8F"/>
    <w:rsid w:val="00BB774A"/>
    <w:rsid w:val="00BB7ADC"/>
    <w:rsid w:val="00BC0CAF"/>
    <w:rsid w:val="00BC1331"/>
    <w:rsid w:val="00BC13BA"/>
    <w:rsid w:val="00BC1641"/>
    <w:rsid w:val="00BC19B1"/>
    <w:rsid w:val="00BC1D0E"/>
    <w:rsid w:val="00BC29A4"/>
    <w:rsid w:val="00BC2ACA"/>
    <w:rsid w:val="00BC2B5B"/>
    <w:rsid w:val="00BC31BD"/>
    <w:rsid w:val="00BC3897"/>
    <w:rsid w:val="00BC4272"/>
    <w:rsid w:val="00BC4DD9"/>
    <w:rsid w:val="00BC535C"/>
    <w:rsid w:val="00BC5854"/>
    <w:rsid w:val="00BC5D01"/>
    <w:rsid w:val="00BC66D0"/>
    <w:rsid w:val="00BC6829"/>
    <w:rsid w:val="00BC6BAB"/>
    <w:rsid w:val="00BC79C3"/>
    <w:rsid w:val="00BC7B1C"/>
    <w:rsid w:val="00BC7FB0"/>
    <w:rsid w:val="00BD01E7"/>
    <w:rsid w:val="00BD05C3"/>
    <w:rsid w:val="00BD06E3"/>
    <w:rsid w:val="00BD0C6A"/>
    <w:rsid w:val="00BD12A5"/>
    <w:rsid w:val="00BD1395"/>
    <w:rsid w:val="00BD1D34"/>
    <w:rsid w:val="00BD1DD4"/>
    <w:rsid w:val="00BD1DF7"/>
    <w:rsid w:val="00BD2081"/>
    <w:rsid w:val="00BD2C1E"/>
    <w:rsid w:val="00BD3758"/>
    <w:rsid w:val="00BD3EA6"/>
    <w:rsid w:val="00BD5602"/>
    <w:rsid w:val="00BD578A"/>
    <w:rsid w:val="00BD5C4A"/>
    <w:rsid w:val="00BD5E89"/>
    <w:rsid w:val="00BD6CCC"/>
    <w:rsid w:val="00BD7DF1"/>
    <w:rsid w:val="00BE0657"/>
    <w:rsid w:val="00BE1221"/>
    <w:rsid w:val="00BE132D"/>
    <w:rsid w:val="00BE1AC8"/>
    <w:rsid w:val="00BE21BD"/>
    <w:rsid w:val="00BE290F"/>
    <w:rsid w:val="00BE2DE6"/>
    <w:rsid w:val="00BE3085"/>
    <w:rsid w:val="00BE30A9"/>
    <w:rsid w:val="00BE3792"/>
    <w:rsid w:val="00BE3ABB"/>
    <w:rsid w:val="00BE44E1"/>
    <w:rsid w:val="00BE482C"/>
    <w:rsid w:val="00BE4ACF"/>
    <w:rsid w:val="00BE5447"/>
    <w:rsid w:val="00BE5A1E"/>
    <w:rsid w:val="00BE5EEA"/>
    <w:rsid w:val="00BE613E"/>
    <w:rsid w:val="00BE7288"/>
    <w:rsid w:val="00BE75DB"/>
    <w:rsid w:val="00BE7A3E"/>
    <w:rsid w:val="00BE7AB9"/>
    <w:rsid w:val="00BF0112"/>
    <w:rsid w:val="00BF168F"/>
    <w:rsid w:val="00BF1842"/>
    <w:rsid w:val="00BF1BB4"/>
    <w:rsid w:val="00BF1D1D"/>
    <w:rsid w:val="00BF268C"/>
    <w:rsid w:val="00BF33A7"/>
    <w:rsid w:val="00BF3A14"/>
    <w:rsid w:val="00BF3CAF"/>
    <w:rsid w:val="00BF3FCD"/>
    <w:rsid w:val="00BF437E"/>
    <w:rsid w:val="00BF4553"/>
    <w:rsid w:val="00BF4585"/>
    <w:rsid w:val="00BF4BB7"/>
    <w:rsid w:val="00BF53A0"/>
    <w:rsid w:val="00BF6C4B"/>
    <w:rsid w:val="00BF6E02"/>
    <w:rsid w:val="00BF710D"/>
    <w:rsid w:val="00BF7114"/>
    <w:rsid w:val="00BF7475"/>
    <w:rsid w:val="00BF7808"/>
    <w:rsid w:val="00BF7B48"/>
    <w:rsid w:val="00BF7BCF"/>
    <w:rsid w:val="00C00229"/>
    <w:rsid w:val="00C0063E"/>
    <w:rsid w:val="00C007A0"/>
    <w:rsid w:val="00C007D5"/>
    <w:rsid w:val="00C013F8"/>
    <w:rsid w:val="00C01478"/>
    <w:rsid w:val="00C01484"/>
    <w:rsid w:val="00C02D7E"/>
    <w:rsid w:val="00C03545"/>
    <w:rsid w:val="00C0359B"/>
    <w:rsid w:val="00C046C9"/>
    <w:rsid w:val="00C048E0"/>
    <w:rsid w:val="00C04A93"/>
    <w:rsid w:val="00C04D66"/>
    <w:rsid w:val="00C050D1"/>
    <w:rsid w:val="00C059F2"/>
    <w:rsid w:val="00C05D9C"/>
    <w:rsid w:val="00C06062"/>
    <w:rsid w:val="00C0661A"/>
    <w:rsid w:val="00C06763"/>
    <w:rsid w:val="00C06BCC"/>
    <w:rsid w:val="00C06CE1"/>
    <w:rsid w:val="00C07199"/>
    <w:rsid w:val="00C07276"/>
    <w:rsid w:val="00C07323"/>
    <w:rsid w:val="00C07806"/>
    <w:rsid w:val="00C07861"/>
    <w:rsid w:val="00C07B4F"/>
    <w:rsid w:val="00C104B6"/>
    <w:rsid w:val="00C11614"/>
    <w:rsid w:val="00C11CF8"/>
    <w:rsid w:val="00C11FE7"/>
    <w:rsid w:val="00C13051"/>
    <w:rsid w:val="00C1448D"/>
    <w:rsid w:val="00C14D8D"/>
    <w:rsid w:val="00C1514A"/>
    <w:rsid w:val="00C15348"/>
    <w:rsid w:val="00C1594D"/>
    <w:rsid w:val="00C16B2A"/>
    <w:rsid w:val="00C17377"/>
    <w:rsid w:val="00C1752B"/>
    <w:rsid w:val="00C17990"/>
    <w:rsid w:val="00C17D24"/>
    <w:rsid w:val="00C17FD6"/>
    <w:rsid w:val="00C20483"/>
    <w:rsid w:val="00C20C13"/>
    <w:rsid w:val="00C20CF7"/>
    <w:rsid w:val="00C216A0"/>
    <w:rsid w:val="00C216F0"/>
    <w:rsid w:val="00C21C2D"/>
    <w:rsid w:val="00C21E1C"/>
    <w:rsid w:val="00C21F08"/>
    <w:rsid w:val="00C22414"/>
    <w:rsid w:val="00C2248D"/>
    <w:rsid w:val="00C228CE"/>
    <w:rsid w:val="00C22D09"/>
    <w:rsid w:val="00C22DAF"/>
    <w:rsid w:val="00C2306B"/>
    <w:rsid w:val="00C2396E"/>
    <w:rsid w:val="00C23C86"/>
    <w:rsid w:val="00C23F63"/>
    <w:rsid w:val="00C24582"/>
    <w:rsid w:val="00C24942"/>
    <w:rsid w:val="00C2505A"/>
    <w:rsid w:val="00C25390"/>
    <w:rsid w:val="00C25FC6"/>
    <w:rsid w:val="00C26386"/>
    <w:rsid w:val="00C268E9"/>
    <w:rsid w:val="00C274EF"/>
    <w:rsid w:val="00C279BC"/>
    <w:rsid w:val="00C30D45"/>
    <w:rsid w:val="00C31658"/>
    <w:rsid w:val="00C31F5F"/>
    <w:rsid w:val="00C3272E"/>
    <w:rsid w:val="00C33815"/>
    <w:rsid w:val="00C338F3"/>
    <w:rsid w:val="00C33BD6"/>
    <w:rsid w:val="00C33EB9"/>
    <w:rsid w:val="00C3420A"/>
    <w:rsid w:val="00C346E7"/>
    <w:rsid w:val="00C34738"/>
    <w:rsid w:val="00C348BB"/>
    <w:rsid w:val="00C34C52"/>
    <w:rsid w:val="00C34E27"/>
    <w:rsid w:val="00C34F21"/>
    <w:rsid w:val="00C353A4"/>
    <w:rsid w:val="00C3555C"/>
    <w:rsid w:val="00C35595"/>
    <w:rsid w:val="00C35742"/>
    <w:rsid w:val="00C35AF3"/>
    <w:rsid w:val="00C364CD"/>
    <w:rsid w:val="00C37202"/>
    <w:rsid w:val="00C37722"/>
    <w:rsid w:val="00C37900"/>
    <w:rsid w:val="00C37B16"/>
    <w:rsid w:val="00C403D6"/>
    <w:rsid w:val="00C4072A"/>
    <w:rsid w:val="00C40BE0"/>
    <w:rsid w:val="00C412D2"/>
    <w:rsid w:val="00C4152A"/>
    <w:rsid w:val="00C418D2"/>
    <w:rsid w:val="00C4266D"/>
    <w:rsid w:val="00C42D3B"/>
    <w:rsid w:val="00C431AA"/>
    <w:rsid w:val="00C431AF"/>
    <w:rsid w:val="00C44B6B"/>
    <w:rsid w:val="00C44D39"/>
    <w:rsid w:val="00C44E01"/>
    <w:rsid w:val="00C44ECC"/>
    <w:rsid w:val="00C45037"/>
    <w:rsid w:val="00C45631"/>
    <w:rsid w:val="00C459AF"/>
    <w:rsid w:val="00C45E31"/>
    <w:rsid w:val="00C46055"/>
    <w:rsid w:val="00C4645E"/>
    <w:rsid w:val="00C468B5"/>
    <w:rsid w:val="00C46962"/>
    <w:rsid w:val="00C47103"/>
    <w:rsid w:val="00C472A5"/>
    <w:rsid w:val="00C473B4"/>
    <w:rsid w:val="00C50589"/>
    <w:rsid w:val="00C50CBE"/>
    <w:rsid w:val="00C5167D"/>
    <w:rsid w:val="00C5226F"/>
    <w:rsid w:val="00C525BC"/>
    <w:rsid w:val="00C52711"/>
    <w:rsid w:val="00C53A4B"/>
    <w:rsid w:val="00C540AA"/>
    <w:rsid w:val="00C543E0"/>
    <w:rsid w:val="00C54A38"/>
    <w:rsid w:val="00C54C9B"/>
    <w:rsid w:val="00C54F51"/>
    <w:rsid w:val="00C55DE7"/>
    <w:rsid w:val="00C56C2A"/>
    <w:rsid w:val="00C572C8"/>
    <w:rsid w:val="00C57340"/>
    <w:rsid w:val="00C575B0"/>
    <w:rsid w:val="00C576BC"/>
    <w:rsid w:val="00C57B50"/>
    <w:rsid w:val="00C57F54"/>
    <w:rsid w:val="00C6014C"/>
    <w:rsid w:val="00C60561"/>
    <w:rsid w:val="00C60C38"/>
    <w:rsid w:val="00C615CC"/>
    <w:rsid w:val="00C61CC8"/>
    <w:rsid w:val="00C61E58"/>
    <w:rsid w:val="00C621E5"/>
    <w:rsid w:val="00C622E2"/>
    <w:rsid w:val="00C624EA"/>
    <w:rsid w:val="00C62512"/>
    <w:rsid w:val="00C626D3"/>
    <w:rsid w:val="00C63015"/>
    <w:rsid w:val="00C648EB"/>
    <w:rsid w:val="00C64F15"/>
    <w:rsid w:val="00C64F53"/>
    <w:rsid w:val="00C65481"/>
    <w:rsid w:val="00C656C0"/>
    <w:rsid w:val="00C6792B"/>
    <w:rsid w:val="00C70964"/>
    <w:rsid w:val="00C70B55"/>
    <w:rsid w:val="00C70CB6"/>
    <w:rsid w:val="00C7126B"/>
    <w:rsid w:val="00C7159B"/>
    <w:rsid w:val="00C71AD3"/>
    <w:rsid w:val="00C71F3D"/>
    <w:rsid w:val="00C72D77"/>
    <w:rsid w:val="00C73EE6"/>
    <w:rsid w:val="00C74B3E"/>
    <w:rsid w:val="00C74F10"/>
    <w:rsid w:val="00C75189"/>
    <w:rsid w:val="00C7548B"/>
    <w:rsid w:val="00C755CA"/>
    <w:rsid w:val="00C76525"/>
    <w:rsid w:val="00C766C1"/>
    <w:rsid w:val="00C766D8"/>
    <w:rsid w:val="00C773CC"/>
    <w:rsid w:val="00C77FA8"/>
    <w:rsid w:val="00C8013E"/>
    <w:rsid w:val="00C80362"/>
    <w:rsid w:val="00C81326"/>
    <w:rsid w:val="00C81A58"/>
    <w:rsid w:val="00C8343D"/>
    <w:rsid w:val="00C844D2"/>
    <w:rsid w:val="00C84B5D"/>
    <w:rsid w:val="00C84B86"/>
    <w:rsid w:val="00C84EBD"/>
    <w:rsid w:val="00C85749"/>
    <w:rsid w:val="00C85D60"/>
    <w:rsid w:val="00C85F70"/>
    <w:rsid w:val="00C8632C"/>
    <w:rsid w:val="00C863FB"/>
    <w:rsid w:val="00C86475"/>
    <w:rsid w:val="00C87346"/>
    <w:rsid w:val="00C8758C"/>
    <w:rsid w:val="00C87AA7"/>
    <w:rsid w:val="00C87C02"/>
    <w:rsid w:val="00C90750"/>
    <w:rsid w:val="00C90FF0"/>
    <w:rsid w:val="00C910A3"/>
    <w:rsid w:val="00C9127C"/>
    <w:rsid w:val="00C9142D"/>
    <w:rsid w:val="00C91507"/>
    <w:rsid w:val="00C91AEC"/>
    <w:rsid w:val="00C921C1"/>
    <w:rsid w:val="00C9256D"/>
    <w:rsid w:val="00C926C0"/>
    <w:rsid w:val="00C92944"/>
    <w:rsid w:val="00C92C0D"/>
    <w:rsid w:val="00C92ED8"/>
    <w:rsid w:val="00C93120"/>
    <w:rsid w:val="00C932BF"/>
    <w:rsid w:val="00C935AD"/>
    <w:rsid w:val="00C93A07"/>
    <w:rsid w:val="00C93C7B"/>
    <w:rsid w:val="00C93CE5"/>
    <w:rsid w:val="00C94D6D"/>
    <w:rsid w:val="00C950EE"/>
    <w:rsid w:val="00C9511F"/>
    <w:rsid w:val="00C95203"/>
    <w:rsid w:val="00C959BF"/>
    <w:rsid w:val="00C95CA6"/>
    <w:rsid w:val="00C95FDC"/>
    <w:rsid w:val="00C96363"/>
    <w:rsid w:val="00C963D3"/>
    <w:rsid w:val="00C9697D"/>
    <w:rsid w:val="00C96B5E"/>
    <w:rsid w:val="00CA1000"/>
    <w:rsid w:val="00CA130A"/>
    <w:rsid w:val="00CA1BB8"/>
    <w:rsid w:val="00CA20B0"/>
    <w:rsid w:val="00CA2A53"/>
    <w:rsid w:val="00CA2F6A"/>
    <w:rsid w:val="00CA32A9"/>
    <w:rsid w:val="00CA3326"/>
    <w:rsid w:val="00CA3DAA"/>
    <w:rsid w:val="00CA4AAB"/>
    <w:rsid w:val="00CA4AC8"/>
    <w:rsid w:val="00CA514C"/>
    <w:rsid w:val="00CA57AA"/>
    <w:rsid w:val="00CA5ABC"/>
    <w:rsid w:val="00CA5BD3"/>
    <w:rsid w:val="00CA619F"/>
    <w:rsid w:val="00CA61E0"/>
    <w:rsid w:val="00CA6EA6"/>
    <w:rsid w:val="00CA71D7"/>
    <w:rsid w:val="00CA756C"/>
    <w:rsid w:val="00CA78BC"/>
    <w:rsid w:val="00CB00F3"/>
    <w:rsid w:val="00CB01B7"/>
    <w:rsid w:val="00CB1303"/>
    <w:rsid w:val="00CB2280"/>
    <w:rsid w:val="00CB2797"/>
    <w:rsid w:val="00CB2D4A"/>
    <w:rsid w:val="00CB331C"/>
    <w:rsid w:val="00CB3864"/>
    <w:rsid w:val="00CB3A0B"/>
    <w:rsid w:val="00CB3AAC"/>
    <w:rsid w:val="00CB3D1F"/>
    <w:rsid w:val="00CB403E"/>
    <w:rsid w:val="00CB4DB0"/>
    <w:rsid w:val="00CB5001"/>
    <w:rsid w:val="00CB527F"/>
    <w:rsid w:val="00CB5891"/>
    <w:rsid w:val="00CB6784"/>
    <w:rsid w:val="00CB6856"/>
    <w:rsid w:val="00CB6D25"/>
    <w:rsid w:val="00CB720C"/>
    <w:rsid w:val="00CB7320"/>
    <w:rsid w:val="00CB76CC"/>
    <w:rsid w:val="00CC03D2"/>
    <w:rsid w:val="00CC03E8"/>
    <w:rsid w:val="00CC0405"/>
    <w:rsid w:val="00CC0755"/>
    <w:rsid w:val="00CC0D1D"/>
    <w:rsid w:val="00CC1135"/>
    <w:rsid w:val="00CC113A"/>
    <w:rsid w:val="00CC1E1A"/>
    <w:rsid w:val="00CC236F"/>
    <w:rsid w:val="00CC2438"/>
    <w:rsid w:val="00CC2AEF"/>
    <w:rsid w:val="00CC3289"/>
    <w:rsid w:val="00CC380C"/>
    <w:rsid w:val="00CC3E73"/>
    <w:rsid w:val="00CC40AE"/>
    <w:rsid w:val="00CC5C98"/>
    <w:rsid w:val="00CC6D9D"/>
    <w:rsid w:val="00CC6E2F"/>
    <w:rsid w:val="00CD03B5"/>
    <w:rsid w:val="00CD06BC"/>
    <w:rsid w:val="00CD09DD"/>
    <w:rsid w:val="00CD0AC6"/>
    <w:rsid w:val="00CD0D9E"/>
    <w:rsid w:val="00CD143F"/>
    <w:rsid w:val="00CD195C"/>
    <w:rsid w:val="00CD1F7A"/>
    <w:rsid w:val="00CD218C"/>
    <w:rsid w:val="00CD2923"/>
    <w:rsid w:val="00CD3179"/>
    <w:rsid w:val="00CD3384"/>
    <w:rsid w:val="00CD34A6"/>
    <w:rsid w:val="00CD3E9B"/>
    <w:rsid w:val="00CD3F62"/>
    <w:rsid w:val="00CD441B"/>
    <w:rsid w:val="00CD460F"/>
    <w:rsid w:val="00CD532A"/>
    <w:rsid w:val="00CD5338"/>
    <w:rsid w:val="00CD5DE9"/>
    <w:rsid w:val="00CD5EC7"/>
    <w:rsid w:val="00CD624A"/>
    <w:rsid w:val="00CD6990"/>
    <w:rsid w:val="00CD716A"/>
    <w:rsid w:val="00CD7172"/>
    <w:rsid w:val="00CD7DDA"/>
    <w:rsid w:val="00CE0B1D"/>
    <w:rsid w:val="00CE116F"/>
    <w:rsid w:val="00CE12CC"/>
    <w:rsid w:val="00CE13E6"/>
    <w:rsid w:val="00CE1672"/>
    <w:rsid w:val="00CE1B09"/>
    <w:rsid w:val="00CE29C3"/>
    <w:rsid w:val="00CE347B"/>
    <w:rsid w:val="00CE3567"/>
    <w:rsid w:val="00CE3E9F"/>
    <w:rsid w:val="00CE4107"/>
    <w:rsid w:val="00CE41ED"/>
    <w:rsid w:val="00CE488A"/>
    <w:rsid w:val="00CE4A4B"/>
    <w:rsid w:val="00CE5AB6"/>
    <w:rsid w:val="00CE6182"/>
    <w:rsid w:val="00CE6341"/>
    <w:rsid w:val="00CE7AC6"/>
    <w:rsid w:val="00CE7CDB"/>
    <w:rsid w:val="00CF05A3"/>
    <w:rsid w:val="00CF1155"/>
    <w:rsid w:val="00CF1D26"/>
    <w:rsid w:val="00CF2580"/>
    <w:rsid w:val="00CF2A81"/>
    <w:rsid w:val="00CF452A"/>
    <w:rsid w:val="00CF51FE"/>
    <w:rsid w:val="00CF524F"/>
    <w:rsid w:val="00CF52FA"/>
    <w:rsid w:val="00CF568C"/>
    <w:rsid w:val="00CF57F0"/>
    <w:rsid w:val="00CF584C"/>
    <w:rsid w:val="00CF5B0C"/>
    <w:rsid w:val="00CF5FB5"/>
    <w:rsid w:val="00CF6614"/>
    <w:rsid w:val="00CF6625"/>
    <w:rsid w:val="00CF67B0"/>
    <w:rsid w:val="00CF6A4A"/>
    <w:rsid w:val="00CF6EFF"/>
    <w:rsid w:val="00CF7210"/>
    <w:rsid w:val="00CF7642"/>
    <w:rsid w:val="00CF7E1D"/>
    <w:rsid w:val="00D0052B"/>
    <w:rsid w:val="00D00531"/>
    <w:rsid w:val="00D00CF6"/>
    <w:rsid w:val="00D00FA8"/>
    <w:rsid w:val="00D01202"/>
    <w:rsid w:val="00D013FB"/>
    <w:rsid w:val="00D01C11"/>
    <w:rsid w:val="00D01C3C"/>
    <w:rsid w:val="00D01DD5"/>
    <w:rsid w:val="00D029BA"/>
    <w:rsid w:val="00D04184"/>
    <w:rsid w:val="00D0423E"/>
    <w:rsid w:val="00D043F2"/>
    <w:rsid w:val="00D05738"/>
    <w:rsid w:val="00D05D0F"/>
    <w:rsid w:val="00D06798"/>
    <w:rsid w:val="00D06B73"/>
    <w:rsid w:val="00D072B5"/>
    <w:rsid w:val="00D0779F"/>
    <w:rsid w:val="00D10154"/>
    <w:rsid w:val="00D109BB"/>
    <w:rsid w:val="00D10BEE"/>
    <w:rsid w:val="00D10FC4"/>
    <w:rsid w:val="00D113C5"/>
    <w:rsid w:val="00D11572"/>
    <w:rsid w:val="00D11EC5"/>
    <w:rsid w:val="00D11F36"/>
    <w:rsid w:val="00D126D6"/>
    <w:rsid w:val="00D12BB9"/>
    <w:rsid w:val="00D12FEE"/>
    <w:rsid w:val="00D130B3"/>
    <w:rsid w:val="00D131AE"/>
    <w:rsid w:val="00D13859"/>
    <w:rsid w:val="00D143E3"/>
    <w:rsid w:val="00D14D3B"/>
    <w:rsid w:val="00D14F12"/>
    <w:rsid w:val="00D1543F"/>
    <w:rsid w:val="00D15931"/>
    <w:rsid w:val="00D15A61"/>
    <w:rsid w:val="00D15BDF"/>
    <w:rsid w:val="00D15E56"/>
    <w:rsid w:val="00D15EC1"/>
    <w:rsid w:val="00D16749"/>
    <w:rsid w:val="00D17A83"/>
    <w:rsid w:val="00D17F59"/>
    <w:rsid w:val="00D20570"/>
    <w:rsid w:val="00D206B6"/>
    <w:rsid w:val="00D2096A"/>
    <w:rsid w:val="00D20CDD"/>
    <w:rsid w:val="00D21520"/>
    <w:rsid w:val="00D2192B"/>
    <w:rsid w:val="00D22D9B"/>
    <w:rsid w:val="00D22E15"/>
    <w:rsid w:val="00D22FEA"/>
    <w:rsid w:val="00D26196"/>
    <w:rsid w:val="00D263F3"/>
    <w:rsid w:val="00D27EBD"/>
    <w:rsid w:val="00D30759"/>
    <w:rsid w:val="00D3178D"/>
    <w:rsid w:val="00D323D3"/>
    <w:rsid w:val="00D32835"/>
    <w:rsid w:val="00D3288A"/>
    <w:rsid w:val="00D32BD7"/>
    <w:rsid w:val="00D32BE7"/>
    <w:rsid w:val="00D32D81"/>
    <w:rsid w:val="00D32DBE"/>
    <w:rsid w:val="00D338F0"/>
    <w:rsid w:val="00D33A35"/>
    <w:rsid w:val="00D33B5B"/>
    <w:rsid w:val="00D33BC9"/>
    <w:rsid w:val="00D342A0"/>
    <w:rsid w:val="00D34937"/>
    <w:rsid w:val="00D34C01"/>
    <w:rsid w:val="00D34DB4"/>
    <w:rsid w:val="00D362C2"/>
    <w:rsid w:val="00D363B4"/>
    <w:rsid w:val="00D3704A"/>
    <w:rsid w:val="00D37492"/>
    <w:rsid w:val="00D378A3"/>
    <w:rsid w:val="00D37AF4"/>
    <w:rsid w:val="00D37EEB"/>
    <w:rsid w:val="00D4026A"/>
    <w:rsid w:val="00D40323"/>
    <w:rsid w:val="00D409E6"/>
    <w:rsid w:val="00D40DFE"/>
    <w:rsid w:val="00D41B54"/>
    <w:rsid w:val="00D41E8D"/>
    <w:rsid w:val="00D42675"/>
    <w:rsid w:val="00D44045"/>
    <w:rsid w:val="00D44054"/>
    <w:rsid w:val="00D44093"/>
    <w:rsid w:val="00D4498F"/>
    <w:rsid w:val="00D44BD6"/>
    <w:rsid w:val="00D454D4"/>
    <w:rsid w:val="00D45993"/>
    <w:rsid w:val="00D45B29"/>
    <w:rsid w:val="00D45C3F"/>
    <w:rsid w:val="00D45F9F"/>
    <w:rsid w:val="00D46489"/>
    <w:rsid w:val="00D469F3"/>
    <w:rsid w:val="00D46DAC"/>
    <w:rsid w:val="00D47086"/>
    <w:rsid w:val="00D4718A"/>
    <w:rsid w:val="00D47524"/>
    <w:rsid w:val="00D47F8A"/>
    <w:rsid w:val="00D50254"/>
    <w:rsid w:val="00D503A8"/>
    <w:rsid w:val="00D5099A"/>
    <w:rsid w:val="00D50B3D"/>
    <w:rsid w:val="00D511C5"/>
    <w:rsid w:val="00D518F2"/>
    <w:rsid w:val="00D53549"/>
    <w:rsid w:val="00D53C04"/>
    <w:rsid w:val="00D54126"/>
    <w:rsid w:val="00D54343"/>
    <w:rsid w:val="00D54610"/>
    <w:rsid w:val="00D54814"/>
    <w:rsid w:val="00D5495C"/>
    <w:rsid w:val="00D55137"/>
    <w:rsid w:val="00D557A2"/>
    <w:rsid w:val="00D55B3C"/>
    <w:rsid w:val="00D55BD0"/>
    <w:rsid w:val="00D561BB"/>
    <w:rsid w:val="00D568A5"/>
    <w:rsid w:val="00D56917"/>
    <w:rsid w:val="00D5773F"/>
    <w:rsid w:val="00D57DCD"/>
    <w:rsid w:val="00D6070F"/>
    <w:rsid w:val="00D60FE5"/>
    <w:rsid w:val="00D62887"/>
    <w:rsid w:val="00D634AA"/>
    <w:rsid w:val="00D63AA6"/>
    <w:rsid w:val="00D63DDD"/>
    <w:rsid w:val="00D63F64"/>
    <w:rsid w:val="00D64064"/>
    <w:rsid w:val="00D64806"/>
    <w:rsid w:val="00D64F73"/>
    <w:rsid w:val="00D65B2B"/>
    <w:rsid w:val="00D65EEA"/>
    <w:rsid w:val="00D66191"/>
    <w:rsid w:val="00D66F0B"/>
    <w:rsid w:val="00D674FE"/>
    <w:rsid w:val="00D67990"/>
    <w:rsid w:val="00D67BA2"/>
    <w:rsid w:val="00D7017A"/>
    <w:rsid w:val="00D70450"/>
    <w:rsid w:val="00D70489"/>
    <w:rsid w:val="00D705CC"/>
    <w:rsid w:val="00D70A3D"/>
    <w:rsid w:val="00D70A90"/>
    <w:rsid w:val="00D70AA4"/>
    <w:rsid w:val="00D70ACA"/>
    <w:rsid w:val="00D712AA"/>
    <w:rsid w:val="00D7186B"/>
    <w:rsid w:val="00D71C3D"/>
    <w:rsid w:val="00D7269A"/>
    <w:rsid w:val="00D72D18"/>
    <w:rsid w:val="00D73110"/>
    <w:rsid w:val="00D734C6"/>
    <w:rsid w:val="00D740A2"/>
    <w:rsid w:val="00D7521C"/>
    <w:rsid w:val="00D754A8"/>
    <w:rsid w:val="00D75A6D"/>
    <w:rsid w:val="00D76B14"/>
    <w:rsid w:val="00D76BF1"/>
    <w:rsid w:val="00D779E1"/>
    <w:rsid w:val="00D77AA5"/>
    <w:rsid w:val="00D800F6"/>
    <w:rsid w:val="00D807FA"/>
    <w:rsid w:val="00D80C56"/>
    <w:rsid w:val="00D80DC1"/>
    <w:rsid w:val="00D80FB5"/>
    <w:rsid w:val="00D81732"/>
    <w:rsid w:val="00D82120"/>
    <w:rsid w:val="00D82658"/>
    <w:rsid w:val="00D82AAD"/>
    <w:rsid w:val="00D82DD5"/>
    <w:rsid w:val="00D836DF"/>
    <w:rsid w:val="00D84250"/>
    <w:rsid w:val="00D84266"/>
    <w:rsid w:val="00D84773"/>
    <w:rsid w:val="00D84A5C"/>
    <w:rsid w:val="00D852A8"/>
    <w:rsid w:val="00D852F9"/>
    <w:rsid w:val="00D858DE"/>
    <w:rsid w:val="00D85973"/>
    <w:rsid w:val="00D85B2E"/>
    <w:rsid w:val="00D85CC1"/>
    <w:rsid w:val="00D86310"/>
    <w:rsid w:val="00D8749B"/>
    <w:rsid w:val="00D878E1"/>
    <w:rsid w:val="00D879F9"/>
    <w:rsid w:val="00D87B0F"/>
    <w:rsid w:val="00D87F19"/>
    <w:rsid w:val="00D9083E"/>
    <w:rsid w:val="00D908D5"/>
    <w:rsid w:val="00D9094D"/>
    <w:rsid w:val="00D93B3C"/>
    <w:rsid w:val="00D9411B"/>
    <w:rsid w:val="00D94167"/>
    <w:rsid w:val="00D9442D"/>
    <w:rsid w:val="00D94B15"/>
    <w:rsid w:val="00D94DF7"/>
    <w:rsid w:val="00D951C9"/>
    <w:rsid w:val="00D956AF"/>
    <w:rsid w:val="00D96E48"/>
    <w:rsid w:val="00D97104"/>
    <w:rsid w:val="00D9754B"/>
    <w:rsid w:val="00DA0088"/>
    <w:rsid w:val="00DA0334"/>
    <w:rsid w:val="00DA0692"/>
    <w:rsid w:val="00DA0D2F"/>
    <w:rsid w:val="00DA169F"/>
    <w:rsid w:val="00DA20F3"/>
    <w:rsid w:val="00DA2389"/>
    <w:rsid w:val="00DA40D3"/>
    <w:rsid w:val="00DA5A0C"/>
    <w:rsid w:val="00DA5AFC"/>
    <w:rsid w:val="00DA5DC0"/>
    <w:rsid w:val="00DA5EBB"/>
    <w:rsid w:val="00DA6017"/>
    <w:rsid w:val="00DA60A8"/>
    <w:rsid w:val="00DA61B1"/>
    <w:rsid w:val="00DA6688"/>
    <w:rsid w:val="00DA75D9"/>
    <w:rsid w:val="00DA7B46"/>
    <w:rsid w:val="00DB0324"/>
    <w:rsid w:val="00DB05BE"/>
    <w:rsid w:val="00DB1388"/>
    <w:rsid w:val="00DB1840"/>
    <w:rsid w:val="00DB1D89"/>
    <w:rsid w:val="00DB1EE0"/>
    <w:rsid w:val="00DB233D"/>
    <w:rsid w:val="00DB2B2D"/>
    <w:rsid w:val="00DB301F"/>
    <w:rsid w:val="00DB322D"/>
    <w:rsid w:val="00DB4105"/>
    <w:rsid w:val="00DB462E"/>
    <w:rsid w:val="00DB4993"/>
    <w:rsid w:val="00DB4BAF"/>
    <w:rsid w:val="00DB5A79"/>
    <w:rsid w:val="00DB5ED5"/>
    <w:rsid w:val="00DB6140"/>
    <w:rsid w:val="00DB6597"/>
    <w:rsid w:val="00DB761A"/>
    <w:rsid w:val="00DB7959"/>
    <w:rsid w:val="00DB7978"/>
    <w:rsid w:val="00DB79F9"/>
    <w:rsid w:val="00DB7D72"/>
    <w:rsid w:val="00DC0169"/>
    <w:rsid w:val="00DC01C7"/>
    <w:rsid w:val="00DC03C0"/>
    <w:rsid w:val="00DC0A20"/>
    <w:rsid w:val="00DC0C26"/>
    <w:rsid w:val="00DC17C2"/>
    <w:rsid w:val="00DC1A3B"/>
    <w:rsid w:val="00DC2098"/>
    <w:rsid w:val="00DC2894"/>
    <w:rsid w:val="00DC28AA"/>
    <w:rsid w:val="00DC442B"/>
    <w:rsid w:val="00DC4471"/>
    <w:rsid w:val="00DC47EE"/>
    <w:rsid w:val="00DC684D"/>
    <w:rsid w:val="00DD061E"/>
    <w:rsid w:val="00DD086C"/>
    <w:rsid w:val="00DD120B"/>
    <w:rsid w:val="00DD143A"/>
    <w:rsid w:val="00DD1730"/>
    <w:rsid w:val="00DD1C05"/>
    <w:rsid w:val="00DD2166"/>
    <w:rsid w:val="00DD259B"/>
    <w:rsid w:val="00DD3551"/>
    <w:rsid w:val="00DD3B1B"/>
    <w:rsid w:val="00DD3E7C"/>
    <w:rsid w:val="00DD4799"/>
    <w:rsid w:val="00DD49D2"/>
    <w:rsid w:val="00DD5060"/>
    <w:rsid w:val="00DD536A"/>
    <w:rsid w:val="00DD568D"/>
    <w:rsid w:val="00DD60EF"/>
    <w:rsid w:val="00DD64F4"/>
    <w:rsid w:val="00DD725A"/>
    <w:rsid w:val="00DD78BD"/>
    <w:rsid w:val="00DE0A56"/>
    <w:rsid w:val="00DE1617"/>
    <w:rsid w:val="00DE1A18"/>
    <w:rsid w:val="00DE1C37"/>
    <w:rsid w:val="00DE1DC5"/>
    <w:rsid w:val="00DE20BB"/>
    <w:rsid w:val="00DE3FC8"/>
    <w:rsid w:val="00DE3FE2"/>
    <w:rsid w:val="00DE4D6E"/>
    <w:rsid w:val="00DE5C36"/>
    <w:rsid w:val="00DE65B4"/>
    <w:rsid w:val="00DE6706"/>
    <w:rsid w:val="00DE681C"/>
    <w:rsid w:val="00DE6DEA"/>
    <w:rsid w:val="00DE76DE"/>
    <w:rsid w:val="00DE7FA5"/>
    <w:rsid w:val="00DF08F6"/>
    <w:rsid w:val="00DF0B48"/>
    <w:rsid w:val="00DF1337"/>
    <w:rsid w:val="00DF136A"/>
    <w:rsid w:val="00DF154A"/>
    <w:rsid w:val="00DF1E6C"/>
    <w:rsid w:val="00DF2752"/>
    <w:rsid w:val="00DF3016"/>
    <w:rsid w:val="00DF37A1"/>
    <w:rsid w:val="00DF3816"/>
    <w:rsid w:val="00DF430E"/>
    <w:rsid w:val="00DF43B2"/>
    <w:rsid w:val="00DF5BDD"/>
    <w:rsid w:val="00DF6532"/>
    <w:rsid w:val="00DF67F5"/>
    <w:rsid w:val="00DF6D37"/>
    <w:rsid w:val="00DF6E33"/>
    <w:rsid w:val="00DF77BA"/>
    <w:rsid w:val="00DF7ADF"/>
    <w:rsid w:val="00DF7DB7"/>
    <w:rsid w:val="00E0004C"/>
    <w:rsid w:val="00E002A7"/>
    <w:rsid w:val="00E004AF"/>
    <w:rsid w:val="00E004C9"/>
    <w:rsid w:val="00E00EF1"/>
    <w:rsid w:val="00E01790"/>
    <w:rsid w:val="00E01B89"/>
    <w:rsid w:val="00E01F3E"/>
    <w:rsid w:val="00E0217B"/>
    <w:rsid w:val="00E0256B"/>
    <w:rsid w:val="00E026DB"/>
    <w:rsid w:val="00E02B5B"/>
    <w:rsid w:val="00E02E0A"/>
    <w:rsid w:val="00E02EE8"/>
    <w:rsid w:val="00E03C9E"/>
    <w:rsid w:val="00E03E90"/>
    <w:rsid w:val="00E04045"/>
    <w:rsid w:val="00E04318"/>
    <w:rsid w:val="00E055EF"/>
    <w:rsid w:val="00E05D7F"/>
    <w:rsid w:val="00E064D1"/>
    <w:rsid w:val="00E06E24"/>
    <w:rsid w:val="00E06F6F"/>
    <w:rsid w:val="00E070E2"/>
    <w:rsid w:val="00E07A2D"/>
    <w:rsid w:val="00E07E71"/>
    <w:rsid w:val="00E07F58"/>
    <w:rsid w:val="00E1160A"/>
    <w:rsid w:val="00E11BC3"/>
    <w:rsid w:val="00E11CF8"/>
    <w:rsid w:val="00E11DC0"/>
    <w:rsid w:val="00E1252C"/>
    <w:rsid w:val="00E12D1D"/>
    <w:rsid w:val="00E138BB"/>
    <w:rsid w:val="00E13A56"/>
    <w:rsid w:val="00E13D7F"/>
    <w:rsid w:val="00E13E1C"/>
    <w:rsid w:val="00E13E43"/>
    <w:rsid w:val="00E148CC"/>
    <w:rsid w:val="00E14ED9"/>
    <w:rsid w:val="00E157B0"/>
    <w:rsid w:val="00E15BC5"/>
    <w:rsid w:val="00E15E12"/>
    <w:rsid w:val="00E1716F"/>
    <w:rsid w:val="00E17353"/>
    <w:rsid w:val="00E17653"/>
    <w:rsid w:val="00E1794C"/>
    <w:rsid w:val="00E201C2"/>
    <w:rsid w:val="00E209E0"/>
    <w:rsid w:val="00E20D22"/>
    <w:rsid w:val="00E20E06"/>
    <w:rsid w:val="00E2105D"/>
    <w:rsid w:val="00E21149"/>
    <w:rsid w:val="00E212DA"/>
    <w:rsid w:val="00E216A8"/>
    <w:rsid w:val="00E21D14"/>
    <w:rsid w:val="00E234AC"/>
    <w:rsid w:val="00E23623"/>
    <w:rsid w:val="00E23BF5"/>
    <w:rsid w:val="00E23D05"/>
    <w:rsid w:val="00E23FAE"/>
    <w:rsid w:val="00E240B9"/>
    <w:rsid w:val="00E244C1"/>
    <w:rsid w:val="00E24A0F"/>
    <w:rsid w:val="00E24BA7"/>
    <w:rsid w:val="00E252A8"/>
    <w:rsid w:val="00E25374"/>
    <w:rsid w:val="00E267BC"/>
    <w:rsid w:val="00E26AD2"/>
    <w:rsid w:val="00E26DCF"/>
    <w:rsid w:val="00E2735A"/>
    <w:rsid w:val="00E27D7A"/>
    <w:rsid w:val="00E27F8B"/>
    <w:rsid w:val="00E30DE7"/>
    <w:rsid w:val="00E31D70"/>
    <w:rsid w:val="00E32035"/>
    <w:rsid w:val="00E33340"/>
    <w:rsid w:val="00E335D7"/>
    <w:rsid w:val="00E34000"/>
    <w:rsid w:val="00E34BB2"/>
    <w:rsid w:val="00E34D68"/>
    <w:rsid w:val="00E35011"/>
    <w:rsid w:val="00E36771"/>
    <w:rsid w:val="00E36AB5"/>
    <w:rsid w:val="00E36B5A"/>
    <w:rsid w:val="00E37E03"/>
    <w:rsid w:val="00E37FD5"/>
    <w:rsid w:val="00E37FDA"/>
    <w:rsid w:val="00E4016F"/>
    <w:rsid w:val="00E401ED"/>
    <w:rsid w:val="00E40796"/>
    <w:rsid w:val="00E40D30"/>
    <w:rsid w:val="00E42619"/>
    <w:rsid w:val="00E4338D"/>
    <w:rsid w:val="00E433A1"/>
    <w:rsid w:val="00E43870"/>
    <w:rsid w:val="00E439BC"/>
    <w:rsid w:val="00E43C60"/>
    <w:rsid w:val="00E43D31"/>
    <w:rsid w:val="00E441BB"/>
    <w:rsid w:val="00E442D6"/>
    <w:rsid w:val="00E4433F"/>
    <w:rsid w:val="00E44429"/>
    <w:rsid w:val="00E44B01"/>
    <w:rsid w:val="00E44ED3"/>
    <w:rsid w:val="00E44F74"/>
    <w:rsid w:val="00E45877"/>
    <w:rsid w:val="00E45EE5"/>
    <w:rsid w:val="00E46321"/>
    <w:rsid w:val="00E465C0"/>
    <w:rsid w:val="00E465E1"/>
    <w:rsid w:val="00E46DDF"/>
    <w:rsid w:val="00E4707C"/>
    <w:rsid w:val="00E470C8"/>
    <w:rsid w:val="00E47803"/>
    <w:rsid w:val="00E50379"/>
    <w:rsid w:val="00E509F0"/>
    <w:rsid w:val="00E51131"/>
    <w:rsid w:val="00E51909"/>
    <w:rsid w:val="00E51FAF"/>
    <w:rsid w:val="00E52294"/>
    <w:rsid w:val="00E52326"/>
    <w:rsid w:val="00E5239C"/>
    <w:rsid w:val="00E52704"/>
    <w:rsid w:val="00E53C69"/>
    <w:rsid w:val="00E53CBC"/>
    <w:rsid w:val="00E5433E"/>
    <w:rsid w:val="00E54C23"/>
    <w:rsid w:val="00E54F52"/>
    <w:rsid w:val="00E5538E"/>
    <w:rsid w:val="00E5599C"/>
    <w:rsid w:val="00E55BE4"/>
    <w:rsid w:val="00E56060"/>
    <w:rsid w:val="00E56C67"/>
    <w:rsid w:val="00E5732A"/>
    <w:rsid w:val="00E57B77"/>
    <w:rsid w:val="00E57D92"/>
    <w:rsid w:val="00E57F40"/>
    <w:rsid w:val="00E61A32"/>
    <w:rsid w:val="00E61D1A"/>
    <w:rsid w:val="00E6276E"/>
    <w:rsid w:val="00E627D3"/>
    <w:rsid w:val="00E62CB3"/>
    <w:rsid w:val="00E63B51"/>
    <w:rsid w:val="00E63BD3"/>
    <w:rsid w:val="00E63C1B"/>
    <w:rsid w:val="00E63E62"/>
    <w:rsid w:val="00E6462C"/>
    <w:rsid w:val="00E646A2"/>
    <w:rsid w:val="00E6496F"/>
    <w:rsid w:val="00E64ECD"/>
    <w:rsid w:val="00E6535F"/>
    <w:rsid w:val="00E653C1"/>
    <w:rsid w:val="00E6684A"/>
    <w:rsid w:val="00E669CD"/>
    <w:rsid w:val="00E7005B"/>
    <w:rsid w:val="00E7017C"/>
    <w:rsid w:val="00E70B53"/>
    <w:rsid w:val="00E71A38"/>
    <w:rsid w:val="00E71F55"/>
    <w:rsid w:val="00E72E19"/>
    <w:rsid w:val="00E73013"/>
    <w:rsid w:val="00E730ED"/>
    <w:rsid w:val="00E7373E"/>
    <w:rsid w:val="00E73741"/>
    <w:rsid w:val="00E73CAF"/>
    <w:rsid w:val="00E74197"/>
    <w:rsid w:val="00E74978"/>
    <w:rsid w:val="00E75014"/>
    <w:rsid w:val="00E7640F"/>
    <w:rsid w:val="00E7656E"/>
    <w:rsid w:val="00E76BFA"/>
    <w:rsid w:val="00E772FA"/>
    <w:rsid w:val="00E773CD"/>
    <w:rsid w:val="00E8039C"/>
    <w:rsid w:val="00E8071B"/>
    <w:rsid w:val="00E80BCA"/>
    <w:rsid w:val="00E80C4C"/>
    <w:rsid w:val="00E80D1E"/>
    <w:rsid w:val="00E814B2"/>
    <w:rsid w:val="00E81A9C"/>
    <w:rsid w:val="00E82E30"/>
    <w:rsid w:val="00E82E67"/>
    <w:rsid w:val="00E83B8E"/>
    <w:rsid w:val="00E83D6A"/>
    <w:rsid w:val="00E83ED2"/>
    <w:rsid w:val="00E8404F"/>
    <w:rsid w:val="00E8407A"/>
    <w:rsid w:val="00E8476E"/>
    <w:rsid w:val="00E84917"/>
    <w:rsid w:val="00E84A5B"/>
    <w:rsid w:val="00E84AEF"/>
    <w:rsid w:val="00E85053"/>
    <w:rsid w:val="00E852AB"/>
    <w:rsid w:val="00E852DF"/>
    <w:rsid w:val="00E85A0D"/>
    <w:rsid w:val="00E85D2B"/>
    <w:rsid w:val="00E86061"/>
    <w:rsid w:val="00E8658F"/>
    <w:rsid w:val="00E86B7F"/>
    <w:rsid w:val="00E87F3A"/>
    <w:rsid w:val="00E90115"/>
    <w:rsid w:val="00E915EF"/>
    <w:rsid w:val="00E91E81"/>
    <w:rsid w:val="00E91FB5"/>
    <w:rsid w:val="00E9305C"/>
    <w:rsid w:val="00E93480"/>
    <w:rsid w:val="00E93D2E"/>
    <w:rsid w:val="00E93F50"/>
    <w:rsid w:val="00E949F5"/>
    <w:rsid w:val="00E94C1F"/>
    <w:rsid w:val="00E94C7D"/>
    <w:rsid w:val="00E9526F"/>
    <w:rsid w:val="00E95498"/>
    <w:rsid w:val="00E95AF4"/>
    <w:rsid w:val="00E95F1E"/>
    <w:rsid w:val="00E961C8"/>
    <w:rsid w:val="00E96406"/>
    <w:rsid w:val="00E965DB"/>
    <w:rsid w:val="00E96BDE"/>
    <w:rsid w:val="00E96CD5"/>
    <w:rsid w:val="00E97D74"/>
    <w:rsid w:val="00EA07B8"/>
    <w:rsid w:val="00EA0D2D"/>
    <w:rsid w:val="00EA0E1A"/>
    <w:rsid w:val="00EA1435"/>
    <w:rsid w:val="00EA1D7B"/>
    <w:rsid w:val="00EA1F68"/>
    <w:rsid w:val="00EA2361"/>
    <w:rsid w:val="00EA244E"/>
    <w:rsid w:val="00EA259F"/>
    <w:rsid w:val="00EA25D0"/>
    <w:rsid w:val="00EA298C"/>
    <w:rsid w:val="00EA36F8"/>
    <w:rsid w:val="00EA4136"/>
    <w:rsid w:val="00EA4AD9"/>
    <w:rsid w:val="00EA50A2"/>
    <w:rsid w:val="00EA523B"/>
    <w:rsid w:val="00EA5444"/>
    <w:rsid w:val="00EA5454"/>
    <w:rsid w:val="00EA5596"/>
    <w:rsid w:val="00EA58D0"/>
    <w:rsid w:val="00EA6767"/>
    <w:rsid w:val="00EA720A"/>
    <w:rsid w:val="00EB17B1"/>
    <w:rsid w:val="00EB20A0"/>
    <w:rsid w:val="00EB25A8"/>
    <w:rsid w:val="00EB2A61"/>
    <w:rsid w:val="00EB2DAE"/>
    <w:rsid w:val="00EB3490"/>
    <w:rsid w:val="00EB3646"/>
    <w:rsid w:val="00EB4516"/>
    <w:rsid w:val="00EB47BD"/>
    <w:rsid w:val="00EB48B5"/>
    <w:rsid w:val="00EB53BC"/>
    <w:rsid w:val="00EB53C0"/>
    <w:rsid w:val="00EB5778"/>
    <w:rsid w:val="00EB5810"/>
    <w:rsid w:val="00EB59B4"/>
    <w:rsid w:val="00EB5B00"/>
    <w:rsid w:val="00EB5D44"/>
    <w:rsid w:val="00EB5F52"/>
    <w:rsid w:val="00EB645A"/>
    <w:rsid w:val="00EB6A8F"/>
    <w:rsid w:val="00EC0217"/>
    <w:rsid w:val="00EC0403"/>
    <w:rsid w:val="00EC0498"/>
    <w:rsid w:val="00EC08B3"/>
    <w:rsid w:val="00EC0B32"/>
    <w:rsid w:val="00EC1001"/>
    <w:rsid w:val="00EC10EF"/>
    <w:rsid w:val="00EC19C8"/>
    <w:rsid w:val="00EC1C26"/>
    <w:rsid w:val="00EC1D43"/>
    <w:rsid w:val="00EC2171"/>
    <w:rsid w:val="00EC218C"/>
    <w:rsid w:val="00EC2789"/>
    <w:rsid w:val="00EC28B2"/>
    <w:rsid w:val="00EC2F3D"/>
    <w:rsid w:val="00EC31BB"/>
    <w:rsid w:val="00EC3F10"/>
    <w:rsid w:val="00EC40BD"/>
    <w:rsid w:val="00EC4256"/>
    <w:rsid w:val="00EC42AB"/>
    <w:rsid w:val="00EC484D"/>
    <w:rsid w:val="00EC48FD"/>
    <w:rsid w:val="00EC492F"/>
    <w:rsid w:val="00EC4B7A"/>
    <w:rsid w:val="00EC4BA6"/>
    <w:rsid w:val="00EC5034"/>
    <w:rsid w:val="00EC512B"/>
    <w:rsid w:val="00EC5C06"/>
    <w:rsid w:val="00EC5D85"/>
    <w:rsid w:val="00EC64D6"/>
    <w:rsid w:val="00EC652E"/>
    <w:rsid w:val="00EC6D20"/>
    <w:rsid w:val="00EC729E"/>
    <w:rsid w:val="00EC7EE5"/>
    <w:rsid w:val="00ED1B3E"/>
    <w:rsid w:val="00ED1D9E"/>
    <w:rsid w:val="00ED22FC"/>
    <w:rsid w:val="00ED2491"/>
    <w:rsid w:val="00ED29DB"/>
    <w:rsid w:val="00ED2E31"/>
    <w:rsid w:val="00ED363E"/>
    <w:rsid w:val="00ED3D17"/>
    <w:rsid w:val="00ED3E0B"/>
    <w:rsid w:val="00ED4A83"/>
    <w:rsid w:val="00ED4F6E"/>
    <w:rsid w:val="00ED5363"/>
    <w:rsid w:val="00ED5647"/>
    <w:rsid w:val="00ED639A"/>
    <w:rsid w:val="00ED6FD8"/>
    <w:rsid w:val="00ED791B"/>
    <w:rsid w:val="00ED7E7F"/>
    <w:rsid w:val="00EE009A"/>
    <w:rsid w:val="00EE0A62"/>
    <w:rsid w:val="00EE0F8A"/>
    <w:rsid w:val="00EE1644"/>
    <w:rsid w:val="00EE1720"/>
    <w:rsid w:val="00EE19A8"/>
    <w:rsid w:val="00EE1DE0"/>
    <w:rsid w:val="00EE23A4"/>
    <w:rsid w:val="00EE264F"/>
    <w:rsid w:val="00EE2699"/>
    <w:rsid w:val="00EE3188"/>
    <w:rsid w:val="00EE32C9"/>
    <w:rsid w:val="00EE46BA"/>
    <w:rsid w:val="00EE4ADE"/>
    <w:rsid w:val="00EE6A13"/>
    <w:rsid w:val="00EE6A1A"/>
    <w:rsid w:val="00EE6F72"/>
    <w:rsid w:val="00EE797A"/>
    <w:rsid w:val="00EE7984"/>
    <w:rsid w:val="00EF13A1"/>
    <w:rsid w:val="00EF194E"/>
    <w:rsid w:val="00EF1C75"/>
    <w:rsid w:val="00EF2F81"/>
    <w:rsid w:val="00EF2FA6"/>
    <w:rsid w:val="00EF3485"/>
    <w:rsid w:val="00EF4175"/>
    <w:rsid w:val="00EF4EAC"/>
    <w:rsid w:val="00EF5006"/>
    <w:rsid w:val="00EF5763"/>
    <w:rsid w:val="00EF6054"/>
    <w:rsid w:val="00EF61A6"/>
    <w:rsid w:val="00EF7273"/>
    <w:rsid w:val="00EF793F"/>
    <w:rsid w:val="00F00252"/>
    <w:rsid w:val="00F003BE"/>
    <w:rsid w:val="00F009DF"/>
    <w:rsid w:val="00F00A14"/>
    <w:rsid w:val="00F00B79"/>
    <w:rsid w:val="00F00C4A"/>
    <w:rsid w:val="00F0149C"/>
    <w:rsid w:val="00F01A11"/>
    <w:rsid w:val="00F027CD"/>
    <w:rsid w:val="00F030C8"/>
    <w:rsid w:val="00F03448"/>
    <w:rsid w:val="00F037BD"/>
    <w:rsid w:val="00F03E15"/>
    <w:rsid w:val="00F0428D"/>
    <w:rsid w:val="00F04CC0"/>
    <w:rsid w:val="00F04FF1"/>
    <w:rsid w:val="00F05290"/>
    <w:rsid w:val="00F052FA"/>
    <w:rsid w:val="00F05971"/>
    <w:rsid w:val="00F06545"/>
    <w:rsid w:val="00F07740"/>
    <w:rsid w:val="00F10059"/>
    <w:rsid w:val="00F10863"/>
    <w:rsid w:val="00F10F94"/>
    <w:rsid w:val="00F111B1"/>
    <w:rsid w:val="00F11636"/>
    <w:rsid w:val="00F117F7"/>
    <w:rsid w:val="00F11C00"/>
    <w:rsid w:val="00F124EE"/>
    <w:rsid w:val="00F124FD"/>
    <w:rsid w:val="00F1258D"/>
    <w:rsid w:val="00F1323A"/>
    <w:rsid w:val="00F136D2"/>
    <w:rsid w:val="00F13B49"/>
    <w:rsid w:val="00F13F66"/>
    <w:rsid w:val="00F13FAE"/>
    <w:rsid w:val="00F1497B"/>
    <w:rsid w:val="00F14FC3"/>
    <w:rsid w:val="00F2029D"/>
    <w:rsid w:val="00F20409"/>
    <w:rsid w:val="00F209E9"/>
    <w:rsid w:val="00F20B78"/>
    <w:rsid w:val="00F20CD6"/>
    <w:rsid w:val="00F2172B"/>
    <w:rsid w:val="00F21F6C"/>
    <w:rsid w:val="00F22953"/>
    <w:rsid w:val="00F23603"/>
    <w:rsid w:val="00F23954"/>
    <w:rsid w:val="00F23979"/>
    <w:rsid w:val="00F239CB"/>
    <w:rsid w:val="00F23B93"/>
    <w:rsid w:val="00F24845"/>
    <w:rsid w:val="00F251E7"/>
    <w:rsid w:val="00F259AE"/>
    <w:rsid w:val="00F25A17"/>
    <w:rsid w:val="00F25DBA"/>
    <w:rsid w:val="00F25FC2"/>
    <w:rsid w:val="00F25FD6"/>
    <w:rsid w:val="00F26D56"/>
    <w:rsid w:val="00F26EF4"/>
    <w:rsid w:val="00F27056"/>
    <w:rsid w:val="00F27182"/>
    <w:rsid w:val="00F27C64"/>
    <w:rsid w:val="00F300BF"/>
    <w:rsid w:val="00F302CF"/>
    <w:rsid w:val="00F31E7A"/>
    <w:rsid w:val="00F32187"/>
    <w:rsid w:val="00F330EB"/>
    <w:rsid w:val="00F33724"/>
    <w:rsid w:val="00F3391B"/>
    <w:rsid w:val="00F33AB1"/>
    <w:rsid w:val="00F34335"/>
    <w:rsid w:val="00F3456C"/>
    <w:rsid w:val="00F34D87"/>
    <w:rsid w:val="00F34DEA"/>
    <w:rsid w:val="00F3558A"/>
    <w:rsid w:val="00F357CF"/>
    <w:rsid w:val="00F358C0"/>
    <w:rsid w:val="00F35A53"/>
    <w:rsid w:val="00F35F28"/>
    <w:rsid w:val="00F3649A"/>
    <w:rsid w:val="00F3710C"/>
    <w:rsid w:val="00F371CC"/>
    <w:rsid w:val="00F37A2C"/>
    <w:rsid w:val="00F37C03"/>
    <w:rsid w:val="00F407B6"/>
    <w:rsid w:val="00F409B4"/>
    <w:rsid w:val="00F416E7"/>
    <w:rsid w:val="00F41AEB"/>
    <w:rsid w:val="00F42D08"/>
    <w:rsid w:val="00F42E13"/>
    <w:rsid w:val="00F42E61"/>
    <w:rsid w:val="00F434D4"/>
    <w:rsid w:val="00F435FD"/>
    <w:rsid w:val="00F4366D"/>
    <w:rsid w:val="00F43F36"/>
    <w:rsid w:val="00F44203"/>
    <w:rsid w:val="00F44EA9"/>
    <w:rsid w:val="00F44EEA"/>
    <w:rsid w:val="00F45C03"/>
    <w:rsid w:val="00F45F2E"/>
    <w:rsid w:val="00F46DE3"/>
    <w:rsid w:val="00F4701D"/>
    <w:rsid w:val="00F4736C"/>
    <w:rsid w:val="00F4752F"/>
    <w:rsid w:val="00F4790E"/>
    <w:rsid w:val="00F47969"/>
    <w:rsid w:val="00F50124"/>
    <w:rsid w:val="00F50512"/>
    <w:rsid w:val="00F511C5"/>
    <w:rsid w:val="00F51F8F"/>
    <w:rsid w:val="00F52219"/>
    <w:rsid w:val="00F533BB"/>
    <w:rsid w:val="00F54745"/>
    <w:rsid w:val="00F5494E"/>
    <w:rsid w:val="00F55366"/>
    <w:rsid w:val="00F5582C"/>
    <w:rsid w:val="00F55881"/>
    <w:rsid w:val="00F55D90"/>
    <w:rsid w:val="00F55E03"/>
    <w:rsid w:val="00F563EB"/>
    <w:rsid w:val="00F56D59"/>
    <w:rsid w:val="00F570EF"/>
    <w:rsid w:val="00F57767"/>
    <w:rsid w:val="00F57F86"/>
    <w:rsid w:val="00F601A2"/>
    <w:rsid w:val="00F602D2"/>
    <w:rsid w:val="00F60A80"/>
    <w:rsid w:val="00F61335"/>
    <w:rsid w:val="00F6149D"/>
    <w:rsid w:val="00F61539"/>
    <w:rsid w:val="00F61708"/>
    <w:rsid w:val="00F61F4D"/>
    <w:rsid w:val="00F623DD"/>
    <w:rsid w:val="00F6351B"/>
    <w:rsid w:val="00F63B0F"/>
    <w:rsid w:val="00F63EE3"/>
    <w:rsid w:val="00F6461B"/>
    <w:rsid w:val="00F64B18"/>
    <w:rsid w:val="00F64B91"/>
    <w:rsid w:val="00F650C9"/>
    <w:rsid w:val="00F65AC7"/>
    <w:rsid w:val="00F67878"/>
    <w:rsid w:val="00F67ABF"/>
    <w:rsid w:val="00F71967"/>
    <w:rsid w:val="00F71AD3"/>
    <w:rsid w:val="00F7255F"/>
    <w:rsid w:val="00F72675"/>
    <w:rsid w:val="00F72B6B"/>
    <w:rsid w:val="00F737B8"/>
    <w:rsid w:val="00F742C8"/>
    <w:rsid w:val="00F7521E"/>
    <w:rsid w:val="00F75CA0"/>
    <w:rsid w:val="00F76059"/>
    <w:rsid w:val="00F76189"/>
    <w:rsid w:val="00F800AD"/>
    <w:rsid w:val="00F80495"/>
    <w:rsid w:val="00F80A37"/>
    <w:rsid w:val="00F817AF"/>
    <w:rsid w:val="00F81D6F"/>
    <w:rsid w:val="00F821B5"/>
    <w:rsid w:val="00F8227A"/>
    <w:rsid w:val="00F82527"/>
    <w:rsid w:val="00F82B56"/>
    <w:rsid w:val="00F82E88"/>
    <w:rsid w:val="00F82EA4"/>
    <w:rsid w:val="00F82ECD"/>
    <w:rsid w:val="00F831E1"/>
    <w:rsid w:val="00F8337E"/>
    <w:rsid w:val="00F834E0"/>
    <w:rsid w:val="00F843F9"/>
    <w:rsid w:val="00F845AE"/>
    <w:rsid w:val="00F847C2"/>
    <w:rsid w:val="00F84D91"/>
    <w:rsid w:val="00F84D95"/>
    <w:rsid w:val="00F85AB1"/>
    <w:rsid w:val="00F85C0E"/>
    <w:rsid w:val="00F86383"/>
    <w:rsid w:val="00F86661"/>
    <w:rsid w:val="00F86E05"/>
    <w:rsid w:val="00F875FA"/>
    <w:rsid w:val="00F87FDE"/>
    <w:rsid w:val="00F900EA"/>
    <w:rsid w:val="00F90745"/>
    <w:rsid w:val="00F908B3"/>
    <w:rsid w:val="00F90E6B"/>
    <w:rsid w:val="00F91562"/>
    <w:rsid w:val="00F9179D"/>
    <w:rsid w:val="00F91D37"/>
    <w:rsid w:val="00F922A1"/>
    <w:rsid w:val="00F924DC"/>
    <w:rsid w:val="00F92BF0"/>
    <w:rsid w:val="00F92ECC"/>
    <w:rsid w:val="00F93019"/>
    <w:rsid w:val="00F93C49"/>
    <w:rsid w:val="00F94349"/>
    <w:rsid w:val="00F9462F"/>
    <w:rsid w:val="00F94DDE"/>
    <w:rsid w:val="00F94FEF"/>
    <w:rsid w:val="00F9514B"/>
    <w:rsid w:val="00F95D2F"/>
    <w:rsid w:val="00F96858"/>
    <w:rsid w:val="00F96A7B"/>
    <w:rsid w:val="00F96CF8"/>
    <w:rsid w:val="00F96E95"/>
    <w:rsid w:val="00F97319"/>
    <w:rsid w:val="00F97BA5"/>
    <w:rsid w:val="00FA01D1"/>
    <w:rsid w:val="00FA0AE9"/>
    <w:rsid w:val="00FA107E"/>
    <w:rsid w:val="00FA1D8F"/>
    <w:rsid w:val="00FA2A51"/>
    <w:rsid w:val="00FA3445"/>
    <w:rsid w:val="00FA366E"/>
    <w:rsid w:val="00FA3F85"/>
    <w:rsid w:val="00FA491B"/>
    <w:rsid w:val="00FA5110"/>
    <w:rsid w:val="00FA5266"/>
    <w:rsid w:val="00FA56AE"/>
    <w:rsid w:val="00FA5908"/>
    <w:rsid w:val="00FA5A3E"/>
    <w:rsid w:val="00FA5F7B"/>
    <w:rsid w:val="00FA6703"/>
    <w:rsid w:val="00FA6D42"/>
    <w:rsid w:val="00FA6DF2"/>
    <w:rsid w:val="00FA6F24"/>
    <w:rsid w:val="00FA717A"/>
    <w:rsid w:val="00FA7A04"/>
    <w:rsid w:val="00FB0C8A"/>
    <w:rsid w:val="00FB0F31"/>
    <w:rsid w:val="00FB12FC"/>
    <w:rsid w:val="00FB1762"/>
    <w:rsid w:val="00FB1975"/>
    <w:rsid w:val="00FB1B58"/>
    <w:rsid w:val="00FB21C9"/>
    <w:rsid w:val="00FB22D8"/>
    <w:rsid w:val="00FB32DD"/>
    <w:rsid w:val="00FB36E3"/>
    <w:rsid w:val="00FB3BAE"/>
    <w:rsid w:val="00FB3EF9"/>
    <w:rsid w:val="00FB427F"/>
    <w:rsid w:val="00FB431B"/>
    <w:rsid w:val="00FB47B6"/>
    <w:rsid w:val="00FB5003"/>
    <w:rsid w:val="00FB5275"/>
    <w:rsid w:val="00FB582C"/>
    <w:rsid w:val="00FB5DCF"/>
    <w:rsid w:val="00FB69EA"/>
    <w:rsid w:val="00FB708A"/>
    <w:rsid w:val="00FB757E"/>
    <w:rsid w:val="00FB7C99"/>
    <w:rsid w:val="00FC056C"/>
    <w:rsid w:val="00FC0C20"/>
    <w:rsid w:val="00FC0E6C"/>
    <w:rsid w:val="00FC10B5"/>
    <w:rsid w:val="00FC19AB"/>
    <w:rsid w:val="00FC1F62"/>
    <w:rsid w:val="00FC25B0"/>
    <w:rsid w:val="00FC28AF"/>
    <w:rsid w:val="00FC2AC0"/>
    <w:rsid w:val="00FC2B5A"/>
    <w:rsid w:val="00FC2E8E"/>
    <w:rsid w:val="00FC3CA9"/>
    <w:rsid w:val="00FC3D24"/>
    <w:rsid w:val="00FC3EA2"/>
    <w:rsid w:val="00FC4669"/>
    <w:rsid w:val="00FC46A5"/>
    <w:rsid w:val="00FC56A0"/>
    <w:rsid w:val="00FC7A7F"/>
    <w:rsid w:val="00FC7C1B"/>
    <w:rsid w:val="00FD00CB"/>
    <w:rsid w:val="00FD0120"/>
    <w:rsid w:val="00FD053A"/>
    <w:rsid w:val="00FD07AF"/>
    <w:rsid w:val="00FD08E7"/>
    <w:rsid w:val="00FD0C24"/>
    <w:rsid w:val="00FD13CE"/>
    <w:rsid w:val="00FD1B2F"/>
    <w:rsid w:val="00FD1E79"/>
    <w:rsid w:val="00FD1FFA"/>
    <w:rsid w:val="00FD22E6"/>
    <w:rsid w:val="00FD276C"/>
    <w:rsid w:val="00FD278D"/>
    <w:rsid w:val="00FD2F9D"/>
    <w:rsid w:val="00FD3690"/>
    <w:rsid w:val="00FD3F1D"/>
    <w:rsid w:val="00FD3FE5"/>
    <w:rsid w:val="00FD4B5E"/>
    <w:rsid w:val="00FD4D04"/>
    <w:rsid w:val="00FD578C"/>
    <w:rsid w:val="00FD657E"/>
    <w:rsid w:val="00FD6629"/>
    <w:rsid w:val="00FD6B8A"/>
    <w:rsid w:val="00FD6F02"/>
    <w:rsid w:val="00FD6F52"/>
    <w:rsid w:val="00FE0178"/>
    <w:rsid w:val="00FE0446"/>
    <w:rsid w:val="00FE0519"/>
    <w:rsid w:val="00FE0D6E"/>
    <w:rsid w:val="00FE0E13"/>
    <w:rsid w:val="00FE191A"/>
    <w:rsid w:val="00FE1A1F"/>
    <w:rsid w:val="00FE20C4"/>
    <w:rsid w:val="00FE2F81"/>
    <w:rsid w:val="00FE2FF7"/>
    <w:rsid w:val="00FE3664"/>
    <w:rsid w:val="00FE369C"/>
    <w:rsid w:val="00FE3B60"/>
    <w:rsid w:val="00FE53B2"/>
    <w:rsid w:val="00FE5834"/>
    <w:rsid w:val="00FE5A84"/>
    <w:rsid w:val="00FE655D"/>
    <w:rsid w:val="00FE68DA"/>
    <w:rsid w:val="00FE7080"/>
    <w:rsid w:val="00FE708D"/>
    <w:rsid w:val="00FE7419"/>
    <w:rsid w:val="00FE7728"/>
    <w:rsid w:val="00FF1008"/>
    <w:rsid w:val="00FF13C1"/>
    <w:rsid w:val="00FF1D3A"/>
    <w:rsid w:val="00FF22D7"/>
    <w:rsid w:val="00FF2772"/>
    <w:rsid w:val="00FF2BEE"/>
    <w:rsid w:val="00FF2FB0"/>
    <w:rsid w:val="00FF413C"/>
    <w:rsid w:val="00FF4423"/>
    <w:rsid w:val="00FF4B72"/>
    <w:rsid w:val="00FF50D6"/>
    <w:rsid w:val="00FF5400"/>
    <w:rsid w:val="00FF54C1"/>
    <w:rsid w:val="00FF5B5A"/>
    <w:rsid w:val="00FF5F58"/>
    <w:rsid w:val="00FF6405"/>
    <w:rsid w:val="00FF681F"/>
    <w:rsid w:val="00FF6C94"/>
    <w:rsid w:val="00FF6F95"/>
    <w:rsid w:val="00FF6FDC"/>
    <w:rsid w:val="00FF71E8"/>
    <w:rsid w:val="00FF73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="f" fillcolor="white" stroke="f" strokecolor="none [3213]">
      <v:fill color="white" on="f"/>
      <v:stroke color="none [3213]" on="f"/>
    </o:shapedefaults>
    <o:shapelayout v:ext="edit">
      <o:idmap v:ext="edit" data="1"/>
    </o:shapelayout>
  </w:shapeDefaults>
  <w:decimalSymbol w:val="."/>
  <w:listSeparator w:val=","/>
  <w14:docId w14:val="401D63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footnote reference" w:uiPriority="99"/>
    <w:lsdException w:name="annotation reference" w:uiPriority="99"/>
    <w:lsdException w:name="List Bullet" w:uiPriority="99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HTML Typewriter" w:uiPriority="99"/>
    <w:lsdException w:name="No List" w:uiPriority="99"/>
    <w:lsdException w:name="Table Grid" w:uiPriority="59"/>
    <w:lsdException w:name="No Spacing" w:uiPriority="1" w:qFormat="1"/>
    <w:lsdException w:name="List Paragraph" w:uiPriority="34" w:qFormat="1"/>
    <w:lsdException w:name="Quote" w:uiPriority="29" w:qFormat="1"/>
    <w:lsdException w:name="Intense Quote" w:uiPriority="30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14561"/>
  </w:style>
  <w:style w:type="paragraph" w:styleId="Heading1">
    <w:name w:val="heading 1"/>
    <w:basedOn w:val="Normal"/>
    <w:next w:val="Normal"/>
    <w:link w:val="Heading1Char"/>
    <w:uiPriority w:val="9"/>
    <w:qFormat/>
    <w:rsid w:val="008D3F7C"/>
    <w:pPr>
      <w:keepNext/>
      <w:keepLines/>
      <w:spacing w:before="20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3F7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3F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3F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D3F7C"/>
    <w:pPr>
      <w:keepNext/>
      <w:keepLines/>
      <w:spacing w:before="120" w:after="60"/>
      <w:outlineLvl w:val="4"/>
    </w:pPr>
    <w:rPr>
      <w:rFonts w:asciiTheme="majorHAnsi" w:eastAsiaTheme="majorEastAsia" w:hAnsiTheme="majorHAnsi" w:cstheme="majorBidi"/>
      <w:b/>
      <w:i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5838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qFormat/>
    <w:rsid w:val="006F22CF"/>
    <w:pPr>
      <w:numPr>
        <w:ilvl w:val="6"/>
        <w:numId w:val="8"/>
      </w:numPr>
      <w:autoSpaceDE w:val="0"/>
      <w:autoSpaceDN w:val="0"/>
      <w:adjustRightInd w:val="0"/>
      <w:spacing w:before="240" w:after="60"/>
      <w:outlineLvl w:val="6"/>
    </w:pPr>
    <w:rPr>
      <w:rFonts w:ascii="Times New Roman" w:eastAsiaTheme="majorEastAsia" w:hAnsi="Times New Roman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838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838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  <w:rsid w:val="0081456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814561"/>
  </w:style>
  <w:style w:type="character" w:customStyle="1" w:styleId="Heading1Char">
    <w:name w:val="Heading 1 Char"/>
    <w:basedOn w:val="DefaultParagraphFont"/>
    <w:link w:val="Heading1"/>
    <w:uiPriority w:val="9"/>
    <w:rsid w:val="008D3F7C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3F7C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8D3F7C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link w:val="Heading4"/>
    <w:uiPriority w:val="9"/>
    <w:rsid w:val="008D3F7C"/>
    <w:rPr>
      <w:rFonts w:asciiTheme="majorHAnsi" w:eastAsiaTheme="majorEastAsia" w:hAnsiTheme="majorHAnsi" w:cstheme="majorBidi"/>
      <w:b/>
      <w:bCs/>
      <w:iCs/>
      <w:color w:val="4F81BD" w:themeColor="accent1"/>
      <w:sz w:val="24"/>
      <w:u w:val="single"/>
    </w:rPr>
  </w:style>
  <w:style w:type="character" w:customStyle="1" w:styleId="Heading9Char">
    <w:name w:val="Heading 9 Char"/>
    <w:link w:val="Heading9"/>
    <w:uiPriority w:val="9"/>
    <w:semiHidden/>
    <w:rsid w:val="00AA58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cro">
    <w:name w:val="acro"/>
    <w:basedOn w:val="Normal"/>
    <w:qFormat/>
    <w:rsid w:val="00AA5838"/>
    <w:pPr>
      <w:tabs>
        <w:tab w:val="left" w:pos="1800"/>
      </w:tabs>
    </w:pPr>
  </w:style>
  <w:style w:type="paragraph" w:customStyle="1" w:styleId="bullet">
    <w:name w:val="bullet"/>
    <w:basedOn w:val="Normal"/>
    <w:uiPriority w:val="99"/>
    <w:qFormat/>
    <w:rsid w:val="00366A3A"/>
    <w:pPr>
      <w:numPr>
        <w:numId w:val="2"/>
      </w:numPr>
      <w:tabs>
        <w:tab w:val="left" w:pos="360"/>
      </w:tabs>
      <w:spacing w:after="0"/>
      <w:ind w:left="360"/>
    </w:pPr>
  </w:style>
  <w:style w:type="paragraph" w:customStyle="1" w:styleId="bulletspace">
    <w:name w:val="bullet_space"/>
    <w:basedOn w:val="bullet"/>
    <w:qFormat/>
    <w:rsid w:val="000A1803"/>
    <w:pPr>
      <w:numPr>
        <w:numId w:val="1"/>
      </w:numPr>
      <w:spacing w:after="120"/>
    </w:pPr>
  </w:style>
  <w:style w:type="paragraph" w:customStyle="1" w:styleId="dashlist">
    <w:name w:val="dash_list"/>
    <w:basedOn w:val="Normal"/>
    <w:rsid w:val="00AA5838"/>
    <w:pPr>
      <w:numPr>
        <w:numId w:val="3"/>
      </w:numPr>
    </w:pPr>
    <w:rPr>
      <w:rFonts w:eastAsia="Cambria"/>
    </w:rPr>
  </w:style>
  <w:style w:type="paragraph" w:customStyle="1" w:styleId="Heading">
    <w:name w:val="Heading"/>
    <w:basedOn w:val="Normal"/>
    <w:next w:val="Heading1"/>
    <w:autoRedefine/>
    <w:qFormat/>
    <w:rsid w:val="00A5343C"/>
    <w:pPr>
      <w:jc w:val="center"/>
    </w:pPr>
    <w:rPr>
      <w:b/>
      <w:caps/>
      <w:sz w:val="28"/>
      <w:szCs w:val="28"/>
    </w:rPr>
  </w:style>
  <w:style w:type="paragraph" w:customStyle="1" w:styleId="contents">
    <w:name w:val="contents"/>
    <w:basedOn w:val="Heading"/>
    <w:semiHidden/>
    <w:rsid w:val="00AA5838"/>
  </w:style>
  <w:style w:type="paragraph" w:customStyle="1" w:styleId="Text">
    <w:name w:val="Text"/>
    <w:basedOn w:val="Normal"/>
    <w:link w:val="TextChar"/>
    <w:qFormat/>
    <w:rsid w:val="00AA5838"/>
  </w:style>
  <w:style w:type="paragraph" w:customStyle="1" w:styleId="Figcenter">
    <w:name w:val="Fig_center"/>
    <w:basedOn w:val="Text"/>
    <w:qFormat/>
    <w:rsid w:val="00AA5838"/>
    <w:pPr>
      <w:spacing w:before="40" w:after="40"/>
      <w:jc w:val="center"/>
    </w:pPr>
    <w:rPr>
      <w:b/>
    </w:rPr>
  </w:style>
  <w:style w:type="paragraph" w:customStyle="1" w:styleId="Figindent">
    <w:name w:val="Fig_indent"/>
    <w:basedOn w:val="Text"/>
    <w:uiPriority w:val="99"/>
    <w:semiHidden/>
    <w:rsid w:val="00AA5838"/>
    <w:pPr>
      <w:spacing w:before="40" w:after="40"/>
      <w:ind w:firstLine="360"/>
    </w:pPr>
    <w:rPr>
      <w:b/>
      <w:sz w:val="20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910DE1"/>
    <w:pPr>
      <w:tabs>
        <w:tab w:val="left" w:pos="422"/>
        <w:tab w:val="right" w:leader="dot" w:pos="9710"/>
      </w:tabs>
      <w:spacing w:after="100"/>
    </w:pPr>
  </w:style>
  <w:style w:type="paragraph" w:customStyle="1" w:styleId="figtbllist">
    <w:name w:val="fig_tbl_list"/>
    <w:basedOn w:val="TOC1"/>
    <w:qFormat/>
    <w:rsid w:val="00AA5838"/>
  </w:style>
  <w:style w:type="paragraph" w:styleId="Footer">
    <w:name w:val="footer"/>
    <w:basedOn w:val="Normal"/>
    <w:link w:val="FooterChar"/>
    <w:uiPriority w:val="99"/>
    <w:unhideWhenUsed/>
    <w:rsid w:val="006F22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22CF"/>
  </w:style>
  <w:style w:type="character" w:styleId="FootnoteReference">
    <w:name w:val="footnote reference"/>
    <w:basedOn w:val="DefaultParagraphFont"/>
    <w:uiPriority w:val="99"/>
    <w:rsid w:val="000A1803"/>
    <w:rPr>
      <w:vertAlign w:val="superscript"/>
    </w:rPr>
  </w:style>
  <w:style w:type="paragraph" w:styleId="FootnoteText">
    <w:name w:val="footnote text"/>
    <w:basedOn w:val="Normal"/>
    <w:link w:val="FootnoteTextChar"/>
    <w:rsid w:val="00B41126"/>
    <w:pPr>
      <w:spacing w:before="80"/>
      <w:ind w:left="72" w:hanging="72"/>
    </w:pPr>
    <w:rPr>
      <w:rFonts w:ascii="Arial Narrow" w:hAnsi="Arial Narrow"/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rsid w:val="00B41126"/>
    <w:rPr>
      <w:rFonts w:ascii="Arial Narrow" w:hAnsi="Arial Narrow"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6F22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22CF"/>
  </w:style>
  <w:style w:type="paragraph" w:customStyle="1" w:styleId="Headingcenter">
    <w:name w:val="Heading_center"/>
    <w:basedOn w:val="Heading2"/>
    <w:rsid w:val="00AA5838"/>
  </w:style>
  <w:style w:type="paragraph" w:customStyle="1" w:styleId="listA">
    <w:name w:val="list_A"/>
    <w:basedOn w:val="Normal"/>
    <w:rsid w:val="00AA5838"/>
    <w:pPr>
      <w:numPr>
        <w:numId w:val="4"/>
      </w:numPr>
    </w:pPr>
  </w:style>
  <w:style w:type="paragraph" w:customStyle="1" w:styleId="lista0">
    <w:name w:val="list_a"/>
    <w:basedOn w:val="Normal"/>
    <w:rsid w:val="00AA5838"/>
    <w:pPr>
      <w:numPr>
        <w:numId w:val="5"/>
      </w:numPr>
      <w:jc w:val="both"/>
    </w:pPr>
  </w:style>
  <w:style w:type="paragraph" w:customStyle="1" w:styleId="listAspace">
    <w:name w:val="list_A_space"/>
    <w:basedOn w:val="listA"/>
    <w:rsid w:val="00AA5838"/>
    <w:pPr>
      <w:numPr>
        <w:numId w:val="0"/>
      </w:numPr>
    </w:pPr>
  </w:style>
  <w:style w:type="paragraph" w:customStyle="1" w:styleId="listaspace0">
    <w:name w:val="list_a_space"/>
    <w:basedOn w:val="lista0"/>
    <w:rsid w:val="00AA5838"/>
    <w:pPr>
      <w:numPr>
        <w:numId w:val="0"/>
      </w:numPr>
      <w:tabs>
        <w:tab w:val="left" w:pos="360"/>
      </w:tabs>
    </w:pPr>
  </w:style>
  <w:style w:type="paragraph" w:customStyle="1" w:styleId="numbers">
    <w:name w:val="numbers"/>
    <w:basedOn w:val="Normal"/>
    <w:rsid w:val="00AA5838"/>
    <w:pPr>
      <w:numPr>
        <w:numId w:val="6"/>
      </w:numPr>
    </w:pPr>
    <w:rPr>
      <w:rFonts w:cs="ArialMT"/>
    </w:rPr>
  </w:style>
  <w:style w:type="paragraph" w:customStyle="1" w:styleId="numbersspace">
    <w:name w:val="numbers_space"/>
    <w:basedOn w:val="numbers"/>
    <w:rsid w:val="00AA5838"/>
    <w:pPr>
      <w:numPr>
        <w:numId w:val="0"/>
      </w:numPr>
    </w:pPr>
  </w:style>
  <w:style w:type="paragraph" w:customStyle="1" w:styleId="numlist">
    <w:name w:val="numlist"/>
    <w:basedOn w:val="Normal"/>
    <w:semiHidden/>
    <w:rsid w:val="00AA5838"/>
    <w:pPr>
      <w:ind w:left="360" w:hanging="360"/>
    </w:pPr>
  </w:style>
  <w:style w:type="character" w:styleId="PageNumber">
    <w:name w:val="page number"/>
    <w:basedOn w:val="DefaultParagraphFont"/>
    <w:rsid w:val="006F22CF"/>
  </w:style>
  <w:style w:type="paragraph" w:customStyle="1" w:styleId="tblbullet">
    <w:name w:val="tbl_bullet"/>
    <w:basedOn w:val="Normal"/>
    <w:rsid w:val="00AA5838"/>
    <w:pPr>
      <w:numPr>
        <w:numId w:val="7"/>
      </w:numPr>
    </w:pPr>
    <w:rPr>
      <w:sz w:val="20"/>
    </w:rPr>
  </w:style>
  <w:style w:type="paragraph" w:customStyle="1" w:styleId="tbltitle">
    <w:name w:val="tbl_title"/>
    <w:basedOn w:val="Normal"/>
    <w:qFormat/>
    <w:rsid w:val="00AA5838"/>
    <w:pPr>
      <w:spacing w:after="40"/>
      <w:jc w:val="center"/>
    </w:pPr>
    <w:rPr>
      <w:b/>
    </w:rPr>
  </w:style>
  <w:style w:type="paragraph" w:customStyle="1" w:styleId="tblcontinued">
    <w:name w:val="tbl_continued"/>
    <w:basedOn w:val="tbltitle"/>
    <w:rsid w:val="00AA5838"/>
  </w:style>
  <w:style w:type="paragraph" w:customStyle="1" w:styleId="tblhead">
    <w:name w:val="tbl_head"/>
    <w:basedOn w:val="Normal"/>
    <w:qFormat/>
    <w:rsid w:val="00AA5838"/>
    <w:pPr>
      <w:spacing w:before="40" w:after="40"/>
      <w:jc w:val="center"/>
    </w:pPr>
    <w:rPr>
      <w:rFonts w:ascii="Arial Narrow" w:hAnsi="Arial Narrow"/>
      <w:b/>
      <w:sz w:val="20"/>
    </w:rPr>
  </w:style>
  <w:style w:type="paragraph" w:customStyle="1" w:styleId="tbltext">
    <w:name w:val="tbl_text"/>
    <w:basedOn w:val="Normal"/>
    <w:qFormat/>
    <w:rsid w:val="00AA5838"/>
    <w:pPr>
      <w:spacing w:before="20" w:after="20"/>
    </w:pPr>
    <w:rPr>
      <w:rFonts w:ascii="Arial Narrow" w:hAnsi="Arial Narrow"/>
      <w:sz w:val="20"/>
    </w:rPr>
  </w:style>
  <w:style w:type="paragraph" w:customStyle="1" w:styleId="tbltext11">
    <w:name w:val="tbl_text11"/>
    <w:basedOn w:val="Normal"/>
    <w:semiHidden/>
    <w:rsid w:val="00AA5838"/>
    <w:pPr>
      <w:framePr w:hSpace="180" w:wrap="around" w:vAnchor="text" w:hAnchor="margin" w:xAlign="right" w:y="155"/>
      <w:spacing w:before="20" w:after="20"/>
      <w:suppressOverlap/>
    </w:pPr>
  </w:style>
  <w:style w:type="paragraph" w:customStyle="1" w:styleId="Textbold">
    <w:name w:val="Text_bold"/>
    <w:basedOn w:val="Text"/>
    <w:rsid w:val="00AA5838"/>
    <w:rPr>
      <w:b/>
    </w:rPr>
  </w:style>
  <w:style w:type="paragraph" w:customStyle="1" w:styleId="Textindent">
    <w:name w:val="Text_indent"/>
    <w:basedOn w:val="Normal"/>
    <w:rsid w:val="00AA5838"/>
    <w:pPr>
      <w:widowControl w:val="0"/>
      <w:ind w:left="360"/>
    </w:pPr>
  </w:style>
  <w:style w:type="paragraph" w:customStyle="1" w:styleId="Textnospace">
    <w:name w:val="Text_nospace"/>
    <w:basedOn w:val="Normal"/>
    <w:uiPriority w:val="99"/>
    <w:qFormat/>
    <w:rsid w:val="002C1CCB"/>
    <w:pPr>
      <w:spacing w:after="0"/>
    </w:pPr>
  </w:style>
  <w:style w:type="paragraph" w:customStyle="1" w:styleId="Textunderscore">
    <w:name w:val="Text_underscore"/>
    <w:basedOn w:val="Text"/>
    <w:uiPriority w:val="99"/>
    <w:rsid w:val="00AA5838"/>
    <w:pPr>
      <w:spacing w:before="120" w:after="60"/>
    </w:pPr>
    <w:rPr>
      <w:u w:val="single"/>
    </w:rPr>
  </w:style>
  <w:style w:type="paragraph" w:customStyle="1" w:styleId="TitlePage">
    <w:name w:val="Title_Page"/>
    <w:basedOn w:val="Text"/>
    <w:qFormat/>
    <w:rsid w:val="00AA5838"/>
    <w:pPr>
      <w:tabs>
        <w:tab w:val="right" w:pos="936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qFormat/>
    <w:rsid w:val="007B3542"/>
    <w:pPr>
      <w:tabs>
        <w:tab w:val="left" w:pos="917"/>
        <w:tab w:val="left" w:pos="1170"/>
        <w:tab w:val="right" w:leader="dot" w:pos="9720"/>
      </w:tabs>
      <w:spacing w:after="100"/>
      <w:ind w:left="907" w:right="720" w:hanging="547"/>
    </w:pPr>
    <w:rPr>
      <w:noProof/>
    </w:rPr>
  </w:style>
  <w:style w:type="paragraph" w:styleId="TOC3">
    <w:name w:val="toc 3"/>
    <w:basedOn w:val="Normal"/>
    <w:next w:val="Normal"/>
    <w:autoRedefine/>
    <w:uiPriority w:val="39"/>
    <w:qFormat/>
    <w:rsid w:val="00E07E71"/>
    <w:pPr>
      <w:tabs>
        <w:tab w:val="left" w:pos="1637"/>
        <w:tab w:val="right" w:leader="dot" w:pos="9720"/>
      </w:tabs>
      <w:spacing w:after="100"/>
      <w:ind w:left="1627" w:right="720" w:hanging="720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F72B6B"/>
    <w:pPr>
      <w:tabs>
        <w:tab w:val="left" w:pos="2448"/>
        <w:tab w:val="right" w:leader="dot" w:pos="9360"/>
      </w:tabs>
      <w:ind w:left="2448" w:right="720" w:hanging="893"/>
    </w:pPr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6F22CF"/>
    <w:pPr>
      <w:outlineLvl w:val="9"/>
    </w:pPr>
  </w:style>
  <w:style w:type="paragraph" w:styleId="Revision">
    <w:name w:val="Revision"/>
    <w:hidden/>
    <w:rsid w:val="00800A32"/>
  </w:style>
  <w:style w:type="table" w:styleId="TableGrid">
    <w:name w:val="Table Grid"/>
    <w:basedOn w:val="TableNormal"/>
    <w:uiPriority w:val="59"/>
    <w:rsid w:val="00D9416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Figleft">
    <w:name w:val="Fig_left"/>
    <w:basedOn w:val="Figcenter"/>
    <w:rsid w:val="00AA5838"/>
    <w:pPr>
      <w:ind w:firstLine="360"/>
      <w:jc w:val="left"/>
    </w:pPr>
  </w:style>
  <w:style w:type="paragraph" w:styleId="BalloonText">
    <w:name w:val="Balloon Text"/>
    <w:basedOn w:val="Normal"/>
    <w:link w:val="BalloonTextChar"/>
    <w:rsid w:val="000940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94022"/>
    <w:rPr>
      <w:rFonts w:ascii="Tahoma" w:hAnsi="Tahoma" w:cs="Tahoma"/>
      <w:sz w:val="16"/>
      <w:szCs w:val="16"/>
    </w:rPr>
  </w:style>
  <w:style w:type="paragraph" w:customStyle="1" w:styleId="tblfootnote">
    <w:name w:val="tbl_footnote"/>
    <w:basedOn w:val="tbltext"/>
    <w:rsid w:val="00AA5838"/>
    <w:pPr>
      <w:ind w:firstLine="360"/>
    </w:pPr>
  </w:style>
  <w:style w:type="paragraph" w:customStyle="1" w:styleId="headerodd">
    <w:name w:val="header_odd"/>
    <w:basedOn w:val="Normal"/>
    <w:rsid w:val="0011791D"/>
    <w:pPr>
      <w:spacing w:after="320"/>
      <w:jc w:val="right"/>
    </w:pPr>
    <w:rPr>
      <w:noProof/>
      <w:sz w:val="20"/>
      <w:szCs w:val="20"/>
    </w:rPr>
  </w:style>
  <w:style w:type="character" w:styleId="CommentReference">
    <w:name w:val="annotation reference"/>
    <w:basedOn w:val="DefaultParagraphFont"/>
    <w:uiPriority w:val="99"/>
    <w:rsid w:val="00A11AC4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AD37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11AC4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4C92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rsid w:val="00F951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9514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AA5838"/>
    <w:pPr>
      <w:ind w:left="720"/>
      <w:contextualSpacing/>
    </w:pPr>
  </w:style>
  <w:style w:type="paragraph" w:customStyle="1" w:styleId="BodyPubs">
    <w:name w:val="Body_Pubs"/>
    <w:basedOn w:val="Normal"/>
    <w:rsid w:val="00611931"/>
    <w:pPr>
      <w:tabs>
        <w:tab w:val="left" w:pos="1260"/>
      </w:tabs>
      <w:jc w:val="both"/>
    </w:pPr>
    <w:rPr>
      <w:color w:val="000000"/>
      <w:szCs w:val="20"/>
    </w:rPr>
  </w:style>
  <w:style w:type="paragraph" w:styleId="DocumentMap">
    <w:name w:val="Document Map"/>
    <w:basedOn w:val="Normal"/>
    <w:link w:val="DocumentMapChar"/>
    <w:rsid w:val="000F6726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rsid w:val="000F6726"/>
    <w:rPr>
      <w:rFonts w:ascii="Lucida Grande" w:hAnsi="Lucida Grande" w:cs="Lucida Grand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A5838"/>
    <w:rPr>
      <w:b/>
      <w:bCs/>
      <w:color w:val="4F81BD" w:themeColor="accent1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055A4E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055A4E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055A4E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055A4E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055A4E"/>
    <w:pPr>
      <w:spacing w:after="100"/>
      <w:ind w:left="1920"/>
    </w:pPr>
  </w:style>
  <w:style w:type="paragraph" w:styleId="PlainText">
    <w:name w:val="Plain Text"/>
    <w:basedOn w:val="Normal"/>
    <w:link w:val="PlainTextChar"/>
    <w:uiPriority w:val="99"/>
    <w:unhideWhenUsed/>
    <w:rsid w:val="006E712E"/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E712E"/>
    <w:rPr>
      <w:rFonts w:ascii="Calibri" w:eastAsiaTheme="minorHAnsi" w:hAnsi="Calibri" w:cstheme="minorBidi"/>
      <w:sz w:val="22"/>
      <w:szCs w:val="21"/>
    </w:rPr>
  </w:style>
  <w:style w:type="paragraph" w:customStyle="1" w:styleId="FIGBOX">
    <w:name w:val="FIGBOX"/>
    <w:basedOn w:val="Figcenter"/>
    <w:rsid w:val="00AA5838"/>
    <w:pPr>
      <w:keepNext/>
      <w:spacing w:before="0" w:after="120"/>
    </w:pPr>
    <w:rPr>
      <w:noProof/>
    </w:rPr>
  </w:style>
  <w:style w:type="paragraph" w:customStyle="1" w:styleId="tbltitlecontd">
    <w:name w:val="tbl_title (cont'd)"/>
    <w:basedOn w:val="tbltitle"/>
    <w:rsid w:val="00AA5838"/>
  </w:style>
  <w:style w:type="character" w:customStyle="1" w:styleId="caps">
    <w:name w:val="caps"/>
    <w:basedOn w:val="DefaultParagraphFont"/>
    <w:rsid w:val="000437D5"/>
  </w:style>
  <w:style w:type="paragraph" w:customStyle="1" w:styleId="Headereven">
    <w:name w:val="Header even"/>
    <w:basedOn w:val="Header"/>
    <w:rsid w:val="0011791D"/>
  </w:style>
  <w:style w:type="paragraph" w:styleId="NormalWeb">
    <w:name w:val="Normal (Web)"/>
    <w:basedOn w:val="Normal"/>
    <w:uiPriority w:val="99"/>
    <w:unhideWhenUsed/>
    <w:rsid w:val="00D454D4"/>
    <w:pPr>
      <w:spacing w:before="100" w:beforeAutospacing="1" w:after="100" w:afterAutospacing="1"/>
    </w:pPr>
  </w:style>
  <w:style w:type="character" w:customStyle="1" w:styleId="TextChar">
    <w:name w:val="Text Char"/>
    <w:basedOn w:val="DefaultParagraphFont"/>
    <w:link w:val="Text"/>
    <w:rsid w:val="00AA5838"/>
    <w:rPr>
      <w:rFonts w:eastAsiaTheme="minorEastAsia"/>
    </w:rPr>
  </w:style>
  <w:style w:type="paragraph" w:styleId="TableofFigures">
    <w:name w:val="table of figures"/>
    <w:basedOn w:val="Normal"/>
    <w:next w:val="Normal"/>
    <w:uiPriority w:val="99"/>
    <w:rsid w:val="002811D6"/>
  </w:style>
  <w:style w:type="paragraph" w:customStyle="1" w:styleId="Number">
    <w:name w:val="Number"/>
    <w:basedOn w:val="Normal"/>
    <w:link w:val="NumberChar"/>
    <w:rsid w:val="00AA5838"/>
    <w:pPr>
      <w:spacing w:after="60"/>
      <w:ind w:left="720" w:hanging="360"/>
    </w:pPr>
    <w:rPr>
      <w:rFonts w:eastAsia="Calibri"/>
    </w:rPr>
  </w:style>
  <w:style w:type="character" w:customStyle="1" w:styleId="NumberChar">
    <w:name w:val="Number Char"/>
    <w:link w:val="Number"/>
    <w:locked/>
    <w:rsid w:val="00AA5838"/>
    <w:rPr>
      <w:rFonts w:eastAsia="Calibri"/>
      <w:szCs w:val="22"/>
    </w:rPr>
  </w:style>
  <w:style w:type="paragraph" w:customStyle="1" w:styleId="TOCAppendix">
    <w:name w:val="TOC Appendix"/>
    <w:basedOn w:val="TOC1"/>
    <w:link w:val="TOCAppendixChar"/>
    <w:rsid w:val="00AA5838"/>
    <w:pPr>
      <w:ind w:left="1710" w:hanging="1710"/>
    </w:pPr>
  </w:style>
  <w:style w:type="character" w:customStyle="1" w:styleId="TOCAppendixChar">
    <w:name w:val="TOC Appendix Char"/>
    <w:link w:val="TOCAppendix"/>
    <w:rsid w:val="00AA5838"/>
  </w:style>
  <w:style w:type="paragraph" w:customStyle="1" w:styleId="List1">
    <w:name w:val="List 1."/>
    <w:basedOn w:val="Text"/>
    <w:link w:val="List1Char"/>
    <w:rsid w:val="00AA5838"/>
    <w:pPr>
      <w:tabs>
        <w:tab w:val="left" w:pos="720"/>
      </w:tabs>
      <w:ind w:left="720" w:hanging="360"/>
    </w:pPr>
  </w:style>
  <w:style w:type="character" w:customStyle="1" w:styleId="List1Char">
    <w:name w:val="List 1. Char"/>
    <w:basedOn w:val="TextChar"/>
    <w:link w:val="List1"/>
    <w:rsid w:val="00AA5838"/>
    <w:rPr>
      <w:rFonts w:eastAsiaTheme="minorEastAsia"/>
    </w:rPr>
  </w:style>
  <w:style w:type="character" w:customStyle="1" w:styleId="Heading5Char">
    <w:name w:val="Heading 5 Char"/>
    <w:link w:val="Heading5"/>
    <w:uiPriority w:val="9"/>
    <w:rsid w:val="008D3F7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Heading6Char">
    <w:name w:val="Heading 6 Char"/>
    <w:link w:val="Heading6"/>
    <w:uiPriority w:val="9"/>
    <w:semiHidden/>
    <w:rsid w:val="00AA583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semiHidden/>
    <w:rsid w:val="006F22CF"/>
    <w:rPr>
      <w:rFonts w:ascii="Times New Roman" w:eastAsiaTheme="majorEastAsia" w:hAnsi="Times New Roman" w:cstheme="majorBidi"/>
    </w:rPr>
  </w:style>
  <w:style w:type="character" w:customStyle="1" w:styleId="Heading8Char">
    <w:name w:val="Heading 8 Char"/>
    <w:link w:val="Heading8"/>
    <w:uiPriority w:val="9"/>
    <w:semiHidden/>
    <w:rsid w:val="00AA583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OC1Char">
    <w:name w:val="TOC 1 Char"/>
    <w:link w:val="TOC1"/>
    <w:uiPriority w:val="39"/>
    <w:rsid w:val="00910DE1"/>
  </w:style>
  <w:style w:type="paragraph" w:styleId="NoSpacing">
    <w:name w:val="No Spacing"/>
    <w:uiPriority w:val="1"/>
    <w:qFormat/>
    <w:rsid w:val="00AA5838"/>
    <w:pPr>
      <w:spacing w:after="0" w:line="240" w:lineRule="auto"/>
    </w:pPr>
  </w:style>
  <w:style w:type="character" w:styleId="BookTitle">
    <w:name w:val="Book Title"/>
    <w:uiPriority w:val="33"/>
    <w:qFormat/>
    <w:rsid w:val="00AA5838"/>
    <w:rPr>
      <w:b/>
      <w:bCs/>
      <w:smallCaps/>
      <w:spacing w:val="5"/>
    </w:rPr>
  </w:style>
  <w:style w:type="paragraph" w:styleId="Bibliography">
    <w:name w:val="Bibliography"/>
    <w:basedOn w:val="Normal"/>
    <w:next w:val="Normal"/>
    <w:uiPriority w:val="37"/>
    <w:unhideWhenUsed/>
    <w:rsid w:val="006F22CF"/>
  </w:style>
  <w:style w:type="paragraph" w:styleId="BodyText">
    <w:name w:val="Body Text"/>
    <w:basedOn w:val="Normal"/>
    <w:link w:val="BodyTextChar"/>
    <w:rsid w:val="006F22CF"/>
    <w:pPr>
      <w:jc w:val="both"/>
    </w:pPr>
    <w:rPr>
      <w:rFonts w:ascii="Arial" w:eastAsia="Times New Roman" w:hAnsi="Arial" w:cs="Times New Roman"/>
      <w:szCs w:val="20"/>
    </w:rPr>
  </w:style>
  <w:style w:type="character" w:customStyle="1" w:styleId="BodyTextChar">
    <w:name w:val="Body Text Char"/>
    <w:basedOn w:val="DefaultParagraphFont"/>
    <w:link w:val="BodyText"/>
    <w:rsid w:val="006F22CF"/>
    <w:rPr>
      <w:rFonts w:ascii="Arial" w:eastAsia="Times New Roman" w:hAnsi="Arial" w:cs="Times New Roman"/>
      <w:sz w:val="24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F22C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F22C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Quote">
    <w:name w:val="Quote"/>
    <w:basedOn w:val="Normal"/>
    <w:next w:val="Normal"/>
    <w:link w:val="QuoteChar"/>
    <w:uiPriority w:val="29"/>
    <w:qFormat/>
    <w:rsid w:val="002B48C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B48CE"/>
    <w:rPr>
      <w:i/>
      <w:iCs/>
      <w:color w:val="000000" w:themeColor="text1"/>
    </w:rPr>
  </w:style>
  <w:style w:type="table" w:styleId="MediumGrid2-Accent5">
    <w:name w:val="Medium Grid 2 Accent 5"/>
    <w:basedOn w:val="TableNormal"/>
    <w:rsid w:val="002A48A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styleId="Strong">
    <w:name w:val="Strong"/>
    <w:basedOn w:val="DefaultParagraphFont"/>
    <w:uiPriority w:val="22"/>
    <w:qFormat/>
    <w:rsid w:val="006E1110"/>
    <w:rPr>
      <w:b/>
      <w:bCs/>
    </w:rPr>
  </w:style>
  <w:style w:type="character" w:styleId="Emphasis">
    <w:name w:val="Emphasis"/>
    <w:basedOn w:val="DefaultParagraphFont"/>
    <w:uiPriority w:val="20"/>
    <w:qFormat/>
    <w:rsid w:val="00A9089A"/>
    <w:rPr>
      <w:i/>
      <w:iCs/>
    </w:rPr>
  </w:style>
  <w:style w:type="paragraph" w:customStyle="1" w:styleId="tbltext10">
    <w:name w:val="tbl_text10"/>
    <w:basedOn w:val="Normal"/>
    <w:qFormat/>
    <w:rsid w:val="00FE7080"/>
    <w:pPr>
      <w:framePr w:hSpace="180" w:wrap="around" w:vAnchor="text" w:hAnchor="margin" w:xAlign="right" w:y="155"/>
      <w:autoSpaceDE w:val="0"/>
      <w:autoSpaceDN w:val="0"/>
      <w:adjustRightInd w:val="0"/>
      <w:spacing w:before="20" w:after="20"/>
      <w:suppressOverlap/>
    </w:pPr>
    <w:rPr>
      <w:rFonts w:ascii="Arial Narrow" w:eastAsia="Times New Roman" w:hAnsi="Arial Narrow" w:cs="Times New Roman"/>
      <w:sz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790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4790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ListBullet">
    <w:name w:val="List Bullet"/>
    <w:basedOn w:val="Normal"/>
    <w:uiPriority w:val="99"/>
    <w:unhideWhenUsed/>
    <w:rsid w:val="007D66FA"/>
    <w:pPr>
      <w:numPr>
        <w:numId w:val="9"/>
      </w:numPr>
      <w:contextualSpacing/>
    </w:pPr>
  </w:style>
  <w:style w:type="paragraph" w:styleId="ListBullet2">
    <w:name w:val="List Bullet 2"/>
    <w:basedOn w:val="Normal"/>
    <w:rsid w:val="00366A3A"/>
    <w:pPr>
      <w:numPr>
        <w:numId w:val="10"/>
      </w:numPr>
      <w:spacing w:after="60"/>
      <w:contextualSpacing/>
    </w:pPr>
  </w:style>
  <w:style w:type="table" w:styleId="LightList-Accent1">
    <w:name w:val="Light List Accent 1"/>
    <w:basedOn w:val="TableNormal"/>
    <w:rsid w:val="00206B1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Grid3-Accent1">
    <w:name w:val="Medium Grid 3 Accent 1"/>
    <w:basedOn w:val="TableNormal"/>
    <w:rsid w:val="00206B1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styleId="HTMLTypewriter">
    <w:name w:val="HTML Typewriter"/>
    <w:basedOn w:val="DefaultParagraphFont"/>
    <w:uiPriority w:val="99"/>
    <w:unhideWhenUsed/>
    <w:rsid w:val="00202C87"/>
    <w:rPr>
      <w:rFonts w:ascii="Courier New" w:eastAsia="Times New Roman" w:hAnsi="Courier New" w:cs="Courier New"/>
      <w:sz w:val="20"/>
      <w:szCs w:val="20"/>
    </w:rPr>
  </w:style>
  <w:style w:type="table" w:styleId="ColorfulGrid-Accent1">
    <w:name w:val="Colorful Grid Accent 1"/>
    <w:basedOn w:val="TableNormal"/>
    <w:rsid w:val="00284B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customStyle="1" w:styleId="Code">
    <w:name w:val="Code"/>
    <w:basedOn w:val="NoSpacing"/>
    <w:qFormat/>
    <w:rsid w:val="00365334"/>
    <w:rPr>
      <w:rFonts w:ascii="Courier New" w:hAnsi="Courier New"/>
      <w:sz w:val="18"/>
    </w:rPr>
  </w:style>
  <w:style w:type="character" w:styleId="PlaceholderText">
    <w:name w:val="Placeholder Text"/>
    <w:basedOn w:val="DefaultParagraphFont"/>
    <w:rsid w:val="003017F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footnote reference" w:uiPriority="99"/>
    <w:lsdException w:name="annotation reference" w:uiPriority="99"/>
    <w:lsdException w:name="List Bullet" w:uiPriority="99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HTML Typewriter" w:uiPriority="99"/>
    <w:lsdException w:name="No List" w:uiPriority="99"/>
    <w:lsdException w:name="Table Grid" w:uiPriority="59"/>
    <w:lsdException w:name="No Spacing" w:uiPriority="1" w:qFormat="1"/>
    <w:lsdException w:name="List Paragraph" w:uiPriority="34" w:qFormat="1"/>
    <w:lsdException w:name="Quote" w:uiPriority="29" w:qFormat="1"/>
    <w:lsdException w:name="Intense Quote" w:uiPriority="30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14561"/>
  </w:style>
  <w:style w:type="paragraph" w:styleId="Heading1">
    <w:name w:val="heading 1"/>
    <w:basedOn w:val="Normal"/>
    <w:next w:val="Normal"/>
    <w:link w:val="Heading1Char"/>
    <w:uiPriority w:val="9"/>
    <w:qFormat/>
    <w:rsid w:val="008D3F7C"/>
    <w:pPr>
      <w:keepNext/>
      <w:keepLines/>
      <w:spacing w:before="20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3F7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3F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3F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D3F7C"/>
    <w:pPr>
      <w:keepNext/>
      <w:keepLines/>
      <w:spacing w:before="120" w:after="60"/>
      <w:outlineLvl w:val="4"/>
    </w:pPr>
    <w:rPr>
      <w:rFonts w:asciiTheme="majorHAnsi" w:eastAsiaTheme="majorEastAsia" w:hAnsiTheme="majorHAnsi" w:cstheme="majorBidi"/>
      <w:b/>
      <w:i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5838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qFormat/>
    <w:rsid w:val="006F22CF"/>
    <w:pPr>
      <w:numPr>
        <w:ilvl w:val="6"/>
        <w:numId w:val="8"/>
      </w:numPr>
      <w:autoSpaceDE w:val="0"/>
      <w:autoSpaceDN w:val="0"/>
      <w:adjustRightInd w:val="0"/>
      <w:spacing w:before="240" w:after="60"/>
      <w:outlineLvl w:val="6"/>
    </w:pPr>
    <w:rPr>
      <w:rFonts w:ascii="Times New Roman" w:eastAsiaTheme="majorEastAsia" w:hAnsi="Times New Roman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838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838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  <w:rsid w:val="0081456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814561"/>
  </w:style>
  <w:style w:type="character" w:customStyle="1" w:styleId="Heading1Char">
    <w:name w:val="Heading 1 Char"/>
    <w:basedOn w:val="DefaultParagraphFont"/>
    <w:link w:val="Heading1"/>
    <w:uiPriority w:val="9"/>
    <w:rsid w:val="008D3F7C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3F7C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8D3F7C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link w:val="Heading4"/>
    <w:uiPriority w:val="9"/>
    <w:rsid w:val="008D3F7C"/>
    <w:rPr>
      <w:rFonts w:asciiTheme="majorHAnsi" w:eastAsiaTheme="majorEastAsia" w:hAnsiTheme="majorHAnsi" w:cstheme="majorBidi"/>
      <w:b/>
      <w:bCs/>
      <w:iCs/>
      <w:color w:val="4F81BD" w:themeColor="accent1"/>
      <w:sz w:val="24"/>
      <w:u w:val="single"/>
    </w:rPr>
  </w:style>
  <w:style w:type="character" w:customStyle="1" w:styleId="Heading9Char">
    <w:name w:val="Heading 9 Char"/>
    <w:link w:val="Heading9"/>
    <w:uiPriority w:val="9"/>
    <w:semiHidden/>
    <w:rsid w:val="00AA58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cro">
    <w:name w:val="acro"/>
    <w:basedOn w:val="Normal"/>
    <w:qFormat/>
    <w:rsid w:val="00AA5838"/>
    <w:pPr>
      <w:tabs>
        <w:tab w:val="left" w:pos="1800"/>
      </w:tabs>
    </w:pPr>
  </w:style>
  <w:style w:type="paragraph" w:customStyle="1" w:styleId="bullet">
    <w:name w:val="bullet"/>
    <w:basedOn w:val="Normal"/>
    <w:uiPriority w:val="99"/>
    <w:qFormat/>
    <w:rsid w:val="00366A3A"/>
    <w:pPr>
      <w:numPr>
        <w:numId w:val="2"/>
      </w:numPr>
      <w:tabs>
        <w:tab w:val="left" w:pos="360"/>
      </w:tabs>
      <w:spacing w:after="0"/>
      <w:ind w:left="360"/>
    </w:pPr>
  </w:style>
  <w:style w:type="paragraph" w:customStyle="1" w:styleId="bulletspace">
    <w:name w:val="bullet_space"/>
    <w:basedOn w:val="bullet"/>
    <w:qFormat/>
    <w:rsid w:val="000A1803"/>
    <w:pPr>
      <w:numPr>
        <w:numId w:val="1"/>
      </w:numPr>
      <w:spacing w:after="120"/>
    </w:pPr>
  </w:style>
  <w:style w:type="paragraph" w:customStyle="1" w:styleId="dashlist">
    <w:name w:val="dash_list"/>
    <w:basedOn w:val="Normal"/>
    <w:rsid w:val="00AA5838"/>
    <w:pPr>
      <w:numPr>
        <w:numId w:val="3"/>
      </w:numPr>
    </w:pPr>
    <w:rPr>
      <w:rFonts w:eastAsia="Cambria"/>
    </w:rPr>
  </w:style>
  <w:style w:type="paragraph" w:customStyle="1" w:styleId="Heading">
    <w:name w:val="Heading"/>
    <w:basedOn w:val="Normal"/>
    <w:next w:val="Heading1"/>
    <w:autoRedefine/>
    <w:qFormat/>
    <w:rsid w:val="00A5343C"/>
    <w:pPr>
      <w:jc w:val="center"/>
    </w:pPr>
    <w:rPr>
      <w:b/>
      <w:caps/>
      <w:sz w:val="28"/>
      <w:szCs w:val="28"/>
    </w:rPr>
  </w:style>
  <w:style w:type="paragraph" w:customStyle="1" w:styleId="contents">
    <w:name w:val="contents"/>
    <w:basedOn w:val="Heading"/>
    <w:semiHidden/>
    <w:rsid w:val="00AA5838"/>
  </w:style>
  <w:style w:type="paragraph" w:customStyle="1" w:styleId="Text">
    <w:name w:val="Text"/>
    <w:basedOn w:val="Normal"/>
    <w:link w:val="TextChar"/>
    <w:qFormat/>
    <w:rsid w:val="00AA5838"/>
  </w:style>
  <w:style w:type="paragraph" w:customStyle="1" w:styleId="Figcenter">
    <w:name w:val="Fig_center"/>
    <w:basedOn w:val="Text"/>
    <w:qFormat/>
    <w:rsid w:val="00AA5838"/>
    <w:pPr>
      <w:spacing w:before="40" w:after="40"/>
      <w:jc w:val="center"/>
    </w:pPr>
    <w:rPr>
      <w:b/>
    </w:rPr>
  </w:style>
  <w:style w:type="paragraph" w:customStyle="1" w:styleId="Figindent">
    <w:name w:val="Fig_indent"/>
    <w:basedOn w:val="Text"/>
    <w:uiPriority w:val="99"/>
    <w:semiHidden/>
    <w:rsid w:val="00AA5838"/>
    <w:pPr>
      <w:spacing w:before="40" w:after="40"/>
      <w:ind w:firstLine="360"/>
    </w:pPr>
    <w:rPr>
      <w:b/>
      <w:sz w:val="20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910DE1"/>
    <w:pPr>
      <w:tabs>
        <w:tab w:val="left" w:pos="422"/>
        <w:tab w:val="right" w:leader="dot" w:pos="9710"/>
      </w:tabs>
      <w:spacing w:after="100"/>
    </w:pPr>
  </w:style>
  <w:style w:type="paragraph" w:customStyle="1" w:styleId="figtbllist">
    <w:name w:val="fig_tbl_list"/>
    <w:basedOn w:val="TOC1"/>
    <w:qFormat/>
    <w:rsid w:val="00AA5838"/>
  </w:style>
  <w:style w:type="paragraph" w:styleId="Footer">
    <w:name w:val="footer"/>
    <w:basedOn w:val="Normal"/>
    <w:link w:val="FooterChar"/>
    <w:uiPriority w:val="99"/>
    <w:unhideWhenUsed/>
    <w:rsid w:val="006F22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22CF"/>
  </w:style>
  <w:style w:type="character" w:styleId="FootnoteReference">
    <w:name w:val="footnote reference"/>
    <w:basedOn w:val="DefaultParagraphFont"/>
    <w:uiPriority w:val="99"/>
    <w:rsid w:val="000A1803"/>
    <w:rPr>
      <w:vertAlign w:val="superscript"/>
    </w:rPr>
  </w:style>
  <w:style w:type="paragraph" w:styleId="FootnoteText">
    <w:name w:val="footnote text"/>
    <w:basedOn w:val="Normal"/>
    <w:link w:val="FootnoteTextChar"/>
    <w:rsid w:val="00B41126"/>
    <w:pPr>
      <w:spacing w:before="80"/>
      <w:ind w:left="72" w:hanging="72"/>
    </w:pPr>
    <w:rPr>
      <w:rFonts w:ascii="Arial Narrow" w:hAnsi="Arial Narrow"/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rsid w:val="00B41126"/>
    <w:rPr>
      <w:rFonts w:ascii="Arial Narrow" w:hAnsi="Arial Narrow"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6F22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22CF"/>
  </w:style>
  <w:style w:type="paragraph" w:customStyle="1" w:styleId="Headingcenter">
    <w:name w:val="Heading_center"/>
    <w:basedOn w:val="Heading2"/>
    <w:rsid w:val="00AA5838"/>
  </w:style>
  <w:style w:type="paragraph" w:customStyle="1" w:styleId="listA">
    <w:name w:val="list_A"/>
    <w:basedOn w:val="Normal"/>
    <w:rsid w:val="00AA5838"/>
    <w:pPr>
      <w:numPr>
        <w:numId w:val="4"/>
      </w:numPr>
    </w:pPr>
  </w:style>
  <w:style w:type="paragraph" w:customStyle="1" w:styleId="lista0">
    <w:name w:val="list_a"/>
    <w:basedOn w:val="Normal"/>
    <w:rsid w:val="00AA5838"/>
    <w:pPr>
      <w:numPr>
        <w:numId w:val="5"/>
      </w:numPr>
      <w:jc w:val="both"/>
    </w:pPr>
  </w:style>
  <w:style w:type="paragraph" w:customStyle="1" w:styleId="listAspace">
    <w:name w:val="list_A_space"/>
    <w:basedOn w:val="listA"/>
    <w:rsid w:val="00AA5838"/>
    <w:pPr>
      <w:numPr>
        <w:numId w:val="0"/>
      </w:numPr>
    </w:pPr>
  </w:style>
  <w:style w:type="paragraph" w:customStyle="1" w:styleId="listaspace0">
    <w:name w:val="list_a_space"/>
    <w:basedOn w:val="lista0"/>
    <w:rsid w:val="00AA5838"/>
    <w:pPr>
      <w:numPr>
        <w:numId w:val="0"/>
      </w:numPr>
      <w:tabs>
        <w:tab w:val="left" w:pos="360"/>
      </w:tabs>
    </w:pPr>
  </w:style>
  <w:style w:type="paragraph" w:customStyle="1" w:styleId="numbers">
    <w:name w:val="numbers"/>
    <w:basedOn w:val="Normal"/>
    <w:rsid w:val="00AA5838"/>
    <w:pPr>
      <w:numPr>
        <w:numId w:val="6"/>
      </w:numPr>
    </w:pPr>
    <w:rPr>
      <w:rFonts w:cs="ArialMT"/>
    </w:rPr>
  </w:style>
  <w:style w:type="paragraph" w:customStyle="1" w:styleId="numbersspace">
    <w:name w:val="numbers_space"/>
    <w:basedOn w:val="numbers"/>
    <w:rsid w:val="00AA5838"/>
    <w:pPr>
      <w:numPr>
        <w:numId w:val="0"/>
      </w:numPr>
    </w:pPr>
  </w:style>
  <w:style w:type="paragraph" w:customStyle="1" w:styleId="numlist">
    <w:name w:val="numlist"/>
    <w:basedOn w:val="Normal"/>
    <w:semiHidden/>
    <w:rsid w:val="00AA5838"/>
    <w:pPr>
      <w:ind w:left="360" w:hanging="360"/>
    </w:pPr>
  </w:style>
  <w:style w:type="character" w:styleId="PageNumber">
    <w:name w:val="page number"/>
    <w:basedOn w:val="DefaultParagraphFont"/>
    <w:rsid w:val="006F22CF"/>
  </w:style>
  <w:style w:type="paragraph" w:customStyle="1" w:styleId="tblbullet">
    <w:name w:val="tbl_bullet"/>
    <w:basedOn w:val="Normal"/>
    <w:rsid w:val="00AA5838"/>
    <w:pPr>
      <w:numPr>
        <w:numId w:val="7"/>
      </w:numPr>
    </w:pPr>
    <w:rPr>
      <w:sz w:val="20"/>
    </w:rPr>
  </w:style>
  <w:style w:type="paragraph" w:customStyle="1" w:styleId="tbltitle">
    <w:name w:val="tbl_title"/>
    <w:basedOn w:val="Normal"/>
    <w:qFormat/>
    <w:rsid w:val="00AA5838"/>
    <w:pPr>
      <w:spacing w:after="40"/>
      <w:jc w:val="center"/>
    </w:pPr>
    <w:rPr>
      <w:b/>
    </w:rPr>
  </w:style>
  <w:style w:type="paragraph" w:customStyle="1" w:styleId="tblcontinued">
    <w:name w:val="tbl_continued"/>
    <w:basedOn w:val="tbltitle"/>
    <w:rsid w:val="00AA5838"/>
  </w:style>
  <w:style w:type="paragraph" w:customStyle="1" w:styleId="tblhead">
    <w:name w:val="tbl_head"/>
    <w:basedOn w:val="Normal"/>
    <w:qFormat/>
    <w:rsid w:val="00AA5838"/>
    <w:pPr>
      <w:spacing w:before="40" w:after="40"/>
      <w:jc w:val="center"/>
    </w:pPr>
    <w:rPr>
      <w:rFonts w:ascii="Arial Narrow" w:hAnsi="Arial Narrow"/>
      <w:b/>
      <w:sz w:val="20"/>
    </w:rPr>
  </w:style>
  <w:style w:type="paragraph" w:customStyle="1" w:styleId="tbltext">
    <w:name w:val="tbl_text"/>
    <w:basedOn w:val="Normal"/>
    <w:qFormat/>
    <w:rsid w:val="00AA5838"/>
    <w:pPr>
      <w:spacing w:before="20" w:after="20"/>
    </w:pPr>
    <w:rPr>
      <w:rFonts w:ascii="Arial Narrow" w:hAnsi="Arial Narrow"/>
      <w:sz w:val="20"/>
    </w:rPr>
  </w:style>
  <w:style w:type="paragraph" w:customStyle="1" w:styleId="tbltext11">
    <w:name w:val="tbl_text11"/>
    <w:basedOn w:val="Normal"/>
    <w:semiHidden/>
    <w:rsid w:val="00AA5838"/>
    <w:pPr>
      <w:framePr w:hSpace="180" w:wrap="around" w:vAnchor="text" w:hAnchor="margin" w:xAlign="right" w:y="155"/>
      <w:spacing w:before="20" w:after="20"/>
      <w:suppressOverlap/>
    </w:pPr>
  </w:style>
  <w:style w:type="paragraph" w:customStyle="1" w:styleId="Textbold">
    <w:name w:val="Text_bold"/>
    <w:basedOn w:val="Text"/>
    <w:rsid w:val="00AA5838"/>
    <w:rPr>
      <w:b/>
    </w:rPr>
  </w:style>
  <w:style w:type="paragraph" w:customStyle="1" w:styleId="Textindent">
    <w:name w:val="Text_indent"/>
    <w:basedOn w:val="Normal"/>
    <w:rsid w:val="00AA5838"/>
    <w:pPr>
      <w:widowControl w:val="0"/>
      <w:ind w:left="360"/>
    </w:pPr>
  </w:style>
  <w:style w:type="paragraph" w:customStyle="1" w:styleId="Textnospace">
    <w:name w:val="Text_nospace"/>
    <w:basedOn w:val="Normal"/>
    <w:uiPriority w:val="99"/>
    <w:qFormat/>
    <w:rsid w:val="002C1CCB"/>
    <w:pPr>
      <w:spacing w:after="0"/>
    </w:pPr>
  </w:style>
  <w:style w:type="paragraph" w:customStyle="1" w:styleId="Textunderscore">
    <w:name w:val="Text_underscore"/>
    <w:basedOn w:val="Text"/>
    <w:uiPriority w:val="99"/>
    <w:rsid w:val="00AA5838"/>
    <w:pPr>
      <w:spacing w:before="120" w:after="60"/>
    </w:pPr>
    <w:rPr>
      <w:u w:val="single"/>
    </w:rPr>
  </w:style>
  <w:style w:type="paragraph" w:customStyle="1" w:styleId="TitlePage">
    <w:name w:val="Title_Page"/>
    <w:basedOn w:val="Text"/>
    <w:qFormat/>
    <w:rsid w:val="00AA5838"/>
    <w:pPr>
      <w:tabs>
        <w:tab w:val="right" w:pos="936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qFormat/>
    <w:rsid w:val="007B3542"/>
    <w:pPr>
      <w:tabs>
        <w:tab w:val="left" w:pos="917"/>
        <w:tab w:val="left" w:pos="1170"/>
        <w:tab w:val="right" w:leader="dot" w:pos="9720"/>
      </w:tabs>
      <w:spacing w:after="100"/>
      <w:ind w:left="907" w:right="720" w:hanging="547"/>
    </w:pPr>
    <w:rPr>
      <w:noProof/>
    </w:rPr>
  </w:style>
  <w:style w:type="paragraph" w:styleId="TOC3">
    <w:name w:val="toc 3"/>
    <w:basedOn w:val="Normal"/>
    <w:next w:val="Normal"/>
    <w:autoRedefine/>
    <w:uiPriority w:val="39"/>
    <w:qFormat/>
    <w:rsid w:val="00E07E71"/>
    <w:pPr>
      <w:tabs>
        <w:tab w:val="left" w:pos="1637"/>
        <w:tab w:val="right" w:leader="dot" w:pos="9720"/>
      </w:tabs>
      <w:spacing w:after="100"/>
      <w:ind w:left="1627" w:right="720" w:hanging="720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F72B6B"/>
    <w:pPr>
      <w:tabs>
        <w:tab w:val="left" w:pos="2448"/>
        <w:tab w:val="right" w:leader="dot" w:pos="9360"/>
      </w:tabs>
      <w:ind w:left="2448" w:right="720" w:hanging="893"/>
    </w:pPr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6F22CF"/>
    <w:pPr>
      <w:outlineLvl w:val="9"/>
    </w:pPr>
  </w:style>
  <w:style w:type="paragraph" w:styleId="Revision">
    <w:name w:val="Revision"/>
    <w:hidden/>
    <w:rsid w:val="00800A32"/>
  </w:style>
  <w:style w:type="table" w:styleId="TableGrid">
    <w:name w:val="Table Grid"/>
    <w:basedOn w:val="TableNormal"/>
    <w:uiPriority w:val="59"/>
    <w:rsid w:val="00D9416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Figleft">
    <w:name w:val="Fig_left"/>
    <w:basedOn w:val="Figcenter"/>
    <w:rsid w:val="00AA5838"/>
    <w:pPr>
      <w:ind w:firstLine="360"/>
      <w:jc w:val="left"/>
    </w:pPr>
  </w:style>
  <w:style w:type="paragraph" w:styleId="BalloonText">
    <w:name w:val="Balloon Text"/>
    <w:basedOn w:val="Normal"/>
    <w:link w:val="BalloonTextChar"/>
    <w:rsid w:val="000940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94022"/>
    <w:rPr>
      <w:rFonts w:ascii="Tahoma" w:hAnsi="Tahoma" w:cs="Tahoma"/>
      <w:sz w:val="16"/>
      <w:szCs w:val="16"/>
    </w:rPr>
  </w:style>
  <w:style w:type="paragraph" w:customStyle="1" w:styleId="tblfootnote">
    <w:name w:val="tbl_footnote"/>
    <w:basedOn w:val="tbltext"/>
    <w:rsid w:val="00AA5838"/>
    <w:pPr>
      <w:ind w:firstLine="360"/>
    </w:pPr>
  </w:style>
  <w:style w:type="paragraph" w:customStyle="1" w:styleId="headerodd">
    <w:name w:val="header_odd"/>
    <w:basedOn w:val="Normal"/>
    <w:rsid w:val="0011791D"/>
    <w:pPr>
      <w:spacing w:after="320"/>
      <w:jc w:val="right"/>
    </w:pPr>
    <w:rPr>
      <w:noProof/>
      <w:sz w:val="20"/>
      <w:szCs w:val="20"/>
    </w:rPr>
  </w:style>
  <w:style w:type="character" w:styleId="CommentReference">
    <w:name w:val="annotation reference"/>
    <w:basedOn w:val="DefaultParagraphFont"/>
    <w:uiPriority w:val="99"/>
    <w:rsid w:val="00A11AC4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AD37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11AC4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4C92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rsid w:val="00F951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9514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AA5838"/>
    <w:pPr>
      <w:ind w:left="720"/>
      <w:contextualSpacing/>
    </w:pPr>
  </w:style>
  <w:style w:type="paragraph" w:customStyle="1" w:styleId="BodyPubs">
    <w:name w:val="Body_Pubs"/>
    <w:basedOn w:val="Normal"/>
    <w:rsid w:val="00611931"/>
    <w:pPr>
      <w:tabs>
        <w:tab w:val="left" w:pos="1260"/>
      </w:tabs>
      <w:jc w:val="both"/>
    </w:pPr>
    <w:rPr>
      <w:color w:val="000000"/>
      <w:szCs w:val="20"/>
    </w:rPr>
  </w:style>
  <w:style w:type="paragraph" w:styleId="DocumentMap">
    <w:name w:val="Document Map"/>
    <w:basedOn w:val="Normal"/>
    <w:link w:val="DocumentMapChar"/>
    <w:rsid w:val="000F6726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rsid w:val="000F6726"/>
    <w:rPr>
      <w:rFonts w:ascii="Lucida Grande" w:hAnsi="Lucida Grande" w:cs="Lucida Grand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A5838"/>
    <w:rPr>
      <w:b/>
      <w:bCs/>
      <w:color w:val="4F81BD" w:themeColor="accent1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055A4E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055A4E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055A4E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055A4E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055A4E"/>
    <w:pPr>
      <w:spacing w:after="100"/>
      <w:ind w:left="1920"/>
    </w:pPr>
  </w:style>
  <w:style w:type="paragraph" w:styleId="PlainText">
    <w:name w:val="Plain Text"/>
    <w:basedOn w:val="Normal"/>
    <w:link w:val="PlainTextChar"/>
    <w:uiPriority w:val="99"/>
    <w:unhideWhenUsed/>
    <w:rsid w:val="006E712E"/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E712E"/>
    <w:rPr>
      <w:rFonts w:ascii="Calibri" w:eastAsiaTheme="minorHAnsi" w:hAnsi="Calibri" w:cstheme="minorBidi"/>
      <w:sz w:val="22"/>
      <w:szCs w:val="21"/>
    </w:rPr>
  </w:style>
  <w:style w:type="paragraph" w:customStyle="1" w:styleId="FIGBOX">
    <w:name w:val="FIGBOX"/>
    <w:basedOn w:val="Figcenter"/>
    <w:rsid w:val="00AA5838"/>
    <w:pPr>
      <w:keepNext/>
      <w:spacing w:before="0" w:after="120"/>
    </w:pPr>
    <w:rPr>
      <w:noProof/>
    </w:rPr>
  </w:style>
  <w:style w:type="paragraph" w:customStyle="1" w:styleId="tbltitlecontd">
    <w:name w:val="tbl_title (cont'd)"/>
    <w:basedOn w:val="tbltitle"/>
    <w:rsid w:val="00AA5838"/>
  </w:style>
  <w:style w:type="character" w:customStyle="1" w:styleId="caps">
    <w:name w:val="caps"/>
    <w:basedOn w:val="DefaultParagraphFont"/>
    <w:rsid w:val="000437D5"/>
  </w:style>
  <w:style w:type="paragraph" w:customStyle="1" w:styleId="Headereven">
    <w:name w:val="Header even"/>
    <w:basedOn w:val="Header"/>
    <w:rsid w:val="0011791D"/>
  </w:style>
  <w:style w:type="paragraph" w:styleId="NormalWeb">
    <w:name w:val="Normal (Web)"/>
    <w:basedOn w:val="Normal"/>
    <w:uiPriority w:val="99"/>
    <w:unhideWhenUsed/>
    <w:rsid w:val="00D454D4"/>
    <w:pPr>
      <w:spacing w:before="100" w:beforeAutospacing="1" w:after="100" w:afterAutospacing="1"/>
    </w:pPr>
  </w:style>
  <w:style w:type="character" w:customStyle="1" w:styleId="TextChar">
    <w:name w:val="Text Char"/>
    <w:basedOn w:val="DefaultParagraphFont"/>
    <w:link w:val="Text"/>
    <w:rsid w:val="00AA5838"/>
    <w:rPr>
      <w:rFonts w:eastAsiaTheme="minorEastAsia"/>
    </w:rPr>
  </w:style>
  <w:style w:type="paragraph" w:styleId="TableofFigures">
    <w:name w:val="table of figures"/>
    <w:basedOn w:val="Normal"/>
    <w:next w:val="Normal"/>
    <w:uiPriority w:val="99"/>
    <w:rsid w:val="002811D6"/>
  </w:style>
  <w:style w:type="paragraph" w:customStyle="1" w:styleId="Number">
    <w:name w:val="Number"/>
    <w:basedOn w:val="Normal"/>
    <w:link w:val="NumberChar"/>
    <w:rsid w:val="00AA5838"/>
    <w:pPr>
      <w:spacing w:after="60"/>
      <w:ind w:left="720" w:hanging="360"/>
    </w:pPr>
    <w:rPr>
      <w:rFonts w:eastAsia="Calibri"/>
    </w:rPr>
  </w:style>
  <w:style w:type="character" w:customStyle="1" w:styleId="NumberChar">
    <w:name w:val="Number Char"/>
    <w:link w:val="Number"/>
    <w:locked/>
    <w:rsid w:val="00AA5838"/>
    <w:rPr>
      <w:rFonts w:eastAsia="Calibri"/>
      <w:szCs w:val="22"/>
    </w:rPr>
  </w:style>
  <w:style w:type="paragraph" w:customStyle="1" w:styleId="TOCAppendix">
    <w:name w:val="TOC Appendix"/>
    <w:basedOn w:val="TOC1"/>
    <w:link w:val="TOCAppendixChar"/>
    <w:rsid w:val="00AA5838"/>
    <w:pPr>
      <w:ind w:left="1710" w:hanging="1710"/>
    </w:pPr>
  </w:style>
  <w:style w:type="character" w:customStyle="1" w:styleId="TOCAppendixChar">
    <w:name w:val="TOC Appendix Char"/>
    <w:link w:val="TOCAppendix"/>
    <w:rsid w:val="00AA5838"/>
  </w:style>
  <w:style w:type="paragraph" w:customStyle="1" w:styleId="List1">
    <w:name w:val="List 1."/>
    <w:basedOn w:val="Text"/>
    <w:link w:val="List1Char"/>
    <w:rsid w:val="00AA5838"/>
    <w:pPr>
      <w:tabs>
        <w:tab w:val="left" w:pos="720"/>
      </w:tabs>
      <w:ind w:left="720" w:hanging="360"/>
    </w:pPr>
  </w:style>
  <w:style w:type="character" w:customStyle="1" w:styleId="List1Char">
    <w:name w:val="List 1. Char"/>
    <w:basedOn w:val="TextChar"/>
    <w:link w:val="List1"/>
    <w:rsid w:val="00AA5838"/>
    <w:rPr>
      <w:rFonts w:eastAsiaTheme="minorEastAsia"/>
    </w:rPr>
  </w:style>
  <w:style w:type="character" w:customStyle="1" w:styleId="Heading5Char">
    <w:name w:val="Heading 5 Char"/>
    <w:link w:val="Heading5"/>
    <w:uiPriority w:val="9"/>
    <w:rsid w:val="008D3F7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Heading6Char">
    <w:name w:val="Heading 6 Char"/>
    <w:link w:val="Heading6"/>
    <w:uiPriority w:val="9"/>
    <w:semiHidden/>
    <w:rsid w:val="00AA583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semiHidden/>
    <w:rsid w:val="006F22CF"/>
    <w:rPr>
      <w:rFonts w:ascii="Times New Roman" w:eastAsiaTheme="majorEastAsia" w:hAnsi="Times New Roman" w:cstheme="majorBidi"/>
    </w:rPr>
  </w:style>
  <w:style w:type="character" w:customStyle="1" w:styleId="Heading8Char">
    <w:name w:val="Heading 8 Char"/>
    <w:link w:val="Heading8"/>
    <w:uiPriority w:val="9"/>
    <w:semiHidden/>
    <w:rsid w:val="00AA583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OC1Char">
    <w:name w:val="TOC 1 Char"/>
    <w:link w:val="TOC1"/>
    <w:uiPriority w:val="39"/>
    <w:rsid w:val="00910DE1"/>
  </w:style>
  <w:style w:type="paragraph" w:styleId="NoSpacing">
    <w:name w:val="No Spacing"/>
    <w:uiPriority w:val="1"/>
    <w:qFormat/>
    <w:rsid w:val="00AA5838"/>
    <w:pPr>
      <w:spacing w:after="0" w:line="240" w:lineRule="auto"/>
    </w:pPr>
  </w:style>
  <w:style w:type="character" w:styleId="BookTitle">
    <w:name w:val="Book Title"/>
    <w:uiPriority w:val="33"/>
    <w:qFormat/>
    <w:rsid w:val="00AA5838"/>
    <w:rPr>
      <w:b/>
      <w:bCs/>
      <w:smallCaps/>
      <w:spacing w:val="5"/>
    </w:rPr>
  </w:style>
  <w:style w:type="paragraph" w:styleId="Bibliography">
    <w:name w:val="Bibliography"/>
    <w:basedOn w:val="Normal"/>
    <w:next w:val="Normal"/>
    <w:uiPriority w:val="37"/>
    <w:unhideWhenUsed/>
    <w:rsid w:val="006F22CF"/>
  </w:style>
  <w:style w:type="paragraph" w:styleId="BodyText">
    <w:name w:val="Body Text"/>
    <w:basedOn w:val="Normal"/>
    <w:link w:val="BodyTextChar"/>
    <w:rsid w:val="006F22CF"/>
    <w:pPr>
      <w:jc w:val="both"/>
    </w:pPr>
    <w:rPr>
      <w:rFonts w:ascii="Arial" w:eastAsia="Times New Roman" w:hAnsi="Arial" w:cs="Times New Roman"/>
      <w:szCs w:val="20"/>
    </w:rPr>
  </w:style>
  <w:style w:type="character" w:customStyle="1" w:styleId="BodyTextChar">
    <w:name w:val="Body Text Char"/>
    <w:basedOn w:val="DefaultParagraphFont"/>
    <w:link w:val="BodyText"/>
    <w:rsid w:val="006F22CF"/>
    <w:rPr>
      <w:rFonts w:ascii="Arial" w:eastAsia="Times New Roman" w:hAnsi="Arial" w:cs="Times New Roman"/>
      <w:sz w:val="24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F22C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F22C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Quote">
    <w:name w:val="Quote"/>
    <w:basedOn w:val="Normal"/>
    <w:next w:val="Normal"/>
    <w:link w:val="QuoteChar"/>
    <w:uiPriority w:val="29"/>
    <w:qFormat/>
    <w:rsid w:val="002B48C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B48CE"/>
    <w:rPr>
      <w:i/>
      <w:iCs/>
      <w:color w:val="000000" w:themeColor="text1"/>
    </w:rPr>
  </w:style>
  <w:style w:type="table" w:styleId="MediumGrid2-Accent5">
    <w:name w:val="Medium Grid 2 Accent 5"/>
    <w:basedOn w:val="TableNormal"/>
    <w:rsid w:val="002A48A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styleId="Strong">
    <w:name w:val="Strong"/>
    <w:basedOn w:val="DefaultParagraphFont"/>
    <w:uiPriority w:val="22"/>
    <w:qFormat/>
    <w:rsid w:val="006E1110"/>
    <w:rPr>
      <w:b/>
      <w:bCs/>
    </w:rPr>
  </w:style>
  <w:style w:type="character" w:styleId="Emphasis">
    <w:name w:val="Emphasis"/>
    <w:basedOn w:val="DefaultParagraphFont"/>
    <w:uiPriority w:val="20"/>
    <w:qFormat/>
    <w:rsid w:val="00A9089A"/>
    <w:rPr>
      <w:i/>
      <w:iCs/>
    </w:rPr>
  </w:style>
  <w:style w:type="paragraph" w:customStyle="1" w:styleId="tbltext10">
    <w:name w:val="tbl_text10"/>
    <w:basedOn w:val="Normal"/>
    <w:qFormat/>
    <w:rsid w:val="00FE7080"/>
    <w:pPr>
      <w:framePr w:hSpace="180" w:wrap="around" w:vAnchor="text" w:hAnchor="margin" w:xAlign="right" w:y="155"/>
      <w:autoSpaceDE w:val="0"/>
      <w:autoSpaceDN w:val="0"/>
      <w:adjustRightInd w:val="0"/>
      <w:spacing w:before="20" w:after="20"/>
      <w:suppressOverlap/>
    </w:pPr>
    <w:rPr>
      <w:rFonts w:ascii="Arial Narrow" w:eastAsia="Times New Roman" w:hAnsi="Arial Narrow" w:cs="Times New Roman"/>
      <w:sz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790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4790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ListBullet">
    <w:name w:val="List Bullet"/>
    <w:basedOn w:val="Normal"/>
    <w:uiPriority w:val="99"/>
    <w:unhideWhenUsed/>
    <w:rsid w:val="007D66FA"/>
    <w:pPr>
      <w:numPr>
        <w:numId w:val="9"/>
      </w:numPr>
      <w:contextualSpacing/>
    </w:pPr>
  </w:style>
  <w:style w:type="paragraph" w:styleId="ListBullet2">
    <w:name w:val="List Bullet 2"/>
    <w:basedOn w:val="Normal"/>
    <w:rsid w:val="00366A3A"/>
    <w:pPr>
      <w:numPr>
        <w:numId w:val="10"/>
      </w:numPr>
      <w:spacing w:after="60"/>
      <w:contextualSpacing/>
    </w:pPr>
  </w:style>
  <w:style w:type="table" w:styleId="LightList-Accent1">
    <w:name w:val="Light List Accent 1"/>
    <w:basedOn w:val="TableNormal"/>
    <w:rsid w:val="00206B1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Grid3-Accent1">
    <w:name w:val="Medium Grid 3 Accent 1"/>
    <w:basedOn w:val="TableNormal"/>
    <w:rsid w:val="00206B1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styleId="HTMLTypewriter">
    <w:name w:val="HTML Typewriter"/>
    <w:basedOn w:val="DefaultParagraphFont"/>
    <w:uiPriority w:val="99"/>
    <w:unhideWhenUsed/>
    <w:rsid w:val="00202C87"/>
    <w:rPr>
      <w:rFonts w:ascii="Courier New" w:eastAsia="Times New Roman" w:hAnsi="Courier New" w:cs="Courier New"/>
      <w:sz w:val="20"/>
      <w:szCs w:val="20"/>
    </w:rPr>
  </w:style>
  <w:style w:type="table" w:styleId="ColorfulGrid-Accent1">
    <w:name w:val="Colorful Grid Accent 1"/>
    <w:basedOn w:val="TableNormal"/>
    <w:rsid w:val="00284B7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customStyle="1" w:styleId="Code">
    <w:name w:val="Code"/>
    <w:basedOn w:val="NoSpacing"/>
    <w:qFormat/>
    <w:rsid w:val="00365334"/>
    <w:rPr>
      <w:rFonts w:ascii="Courier New" w:hAnsi="Courier New"/>
      <w:sz w:val="18"/>
    </w:rPr>
  </w:style>
  <w:style w:type="character" w:styleId="PlaceholderText">
    <w:name w:val="Placeholder Text"/>
    <w:basedOn w:val="DefaultParagraphFont"/>
    <w:rsid w:val="003017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56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1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4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61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03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7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4313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9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82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0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5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613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3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92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5242">
          <w:marLeft w:val="806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5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8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892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8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53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11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3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50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7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9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8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9096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82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98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75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9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37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2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936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70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117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648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031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509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7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96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9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08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73917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8982">
          <w:marLeft w:val="40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08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55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69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52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20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396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64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01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699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61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4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9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504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38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274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52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90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09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205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252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06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9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2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01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52792">
          <w:marLeft w:val="806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4376">
          <w:marLeft w:val="806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06653">
          <w:marLeft w:val="806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7056">
          <w:marLeft w:val="403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5081">
          <w:marLeft w:val="806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64418">
          <w:marLeft w:val="403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1444">
          <w:marLeft w:val="806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5694">
          <w:marLeft w:val="806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9229">
          <w:marLeft w:val="806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41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90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61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414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1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openxmlformats.org/officeDocument/2006/relationships/webSettings" Target="webSettings.xml"/><Relationship Id="rId18" Type="http://schemas.openxmlformats.org/officeDocument/2006/relationships/image" Target="media/image3.emf"/><Relationship Id="rId26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customXml" Target="../customXml/item7.xml"/><Relationship Id="rId12" Type="http://schemas.openxmlformats.org/officeDocument/2006/relationships/settings" Target="settings.xml"/><Relationship Id="rId17" Type="http://schemas.openxmlformats.org/officeDocument/2006/relationships/image" Target="media/image2.jpe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0" Type="http://schemas.openxmlformats.org/officeDocument/2006/relationships/header" Target="header2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microsoft.com/office/2007/relationships/stylesWithEffects" Target="stylesWithEffects.xml"/><Relationship Id="rId24" Type="http://schemas.openxmlformats.org/officeDocument/2006/relationships/header" Target="header4.xml"/><Relationship Id="rId5" Type="http://schemas.openxmlformats.org/officeDocument/2006/relationships/customXml" Target="../customXml/item5.xml"/><Relationship Id="rId15" Type="http://schemas.openxmlformats.org/officeDocument/2006/relationships/endnotes" Target="endnotes.xml"/><Relationship Id="rId23" Type="http://schemas.openxmlformats.org/officeDocument/2006/relationships/header" Target="header3.xml"/><Relationship Id="rId28" Type="http://schemas.openxmlformats.org/officeDocument/2006/relationships/fontTable" Target="fontTable.xml"/><Relationship Id="rId10" Type="http://schemas.openxmlformats.org/officeDocument/2006/relationships/styles" Target="styl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numbering" Target="numbering.xml"/><Relationship Id="rId14" Type="http://schemas.openxmlformats.org/officeDocument/2006/relationships/footnotes" Target="footnotes.xml"/><Relationship Id="rId22" Type="http://schemas.openxmlformats.org/officeDocument/2006/relationships/footer" Target="footer2.xml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p:properties xmlns:p="http://schemas.microsoft.com/office/2006/metadata/properties" xmlns:xsi="http://www.w3.org/2001/XMLSchema-instance">
  <documentManagement>
    <IconOverlay xmlns="http://schemas.microsoft.com/sharepoint/v4" xsi:nil="true"/>
    <AxSourceListID xmlns="2df79c4b-422a-4389-bee9-4052db243df7" xsi:nil="true"/>
    <AxSourceItemID xmlns="2df79c4b-422a-4389-bee9-4052db243df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6BE9B5A985734A847479BB3367DB52" ma:contentTypeVersion="4" ma:contentTypeDescription="Create a new document." ma:contentTypeScope="" ma:versionID="498ed53d1c82b145cd9a82d443a6efce">
  <xsd:schema xmlns:xsd="http://www.w3.org/2001/XMLSchema" xmlns:xs="http://www.w3.org/2001/XMLSchema" xmlns:p="http://schemas.microsoft.com/office/2006/metadata/properties" xmlns:ns2="2df79c4b-422a-4389-bee9-4052db243df7" xmlns:ns3="http://schemas.microsoft.com/sharepoint/v4" targetNamespace="http://schemas.microsoft.com/office/2006/metadata/properties" ma:root="true" ma:fieldsID="246148f0a1c058b8f4e618a7dc08c8a1" ns2:_="" ns3:_="">
    <xsd:import namespace="2df79c4b-422a-4389-bee9-4052db243df7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AxSourceListID" minOccurs="0"/>
                <xsd:element ref="ns2:AxSourceItemID" minOccurs="0"/>
                <xsd:element ref="ns3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79c4b-422a-4389-bee9-4052db243df7" elementFormDefault="qualified">
    <xsd:import namespace="http://schemas.microsoft.com/office/2006/documentManagement/types"/>
    <xsd:import namespace="http://schemas.microsoft.com/office/infopath/2007/PartnerControls"/>
    <xsd:element name="AxSourceListID" ma:index="8" nillable="true" ma:displayName="AxSourceListID" ma:hidden="true" ma:internalName="AxSourceListID">
      <xsd:simpleType>
        <xsd:restriction base="dms:Unknown"/>
      </xsd:simpleType>
    </xsd:element>
    <xsd:element name="AxSourceItemID" ma:index="9" nillable="true" ma:displayName="AxSourceItemID" ma:hidden="true" ma:internalName="AxSourceItemID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0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1</b:Tag>
    <b:SourceType>Report</b:SourceType>
    <b:Guid>{FAFD93C9-03B2-4D60-935C-67933272E2BE}</b:Guid>
    <b:Author>
      <b:Author>
        <b:NameList>
          <b:Person>
            <b:Last>Godfrey</b:Last>
            <b:First>A.</b:First>
            <b:Middle>T.</b:Middle>
          </b:Person>
        </b:NameList>
      </b:Author>
    </b:Author>
    <b:Title>VERA Core Physics Benchmarks</b:Title>
    <b:RefOrder>1</b:RefOrder>
  </b:Source>
</b:Sources>
</file>

<file path=customXml/item5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1</b:Tag>
    <b:SourceType>Report</b:SourceType>
    <b:Guid>{FAFD93C9-03B2-4D60-935C-67933272E2BE}</b:Guid>
    <b:Author>
      <b:Author>
        <b:NameList>
          <b:Person>
            <b:Last>Godfrey</b:Last>
            <b:First>A.</b:First>
            <b:Middle>T.</b:Middle>
          </b:Person>
        </b:NameList>
      </b:Author>
    </b:Author>
    <b:Title>VERA Core Physics Benchmarks</b:Title>
    <b:RefOrder>1</b:RefOrder>
  </b:Source>
</b:Sources>
</file>

<file path=customXml/item6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1</b:Tag>
    <b:SourceType>Report</b:SourceType>
    <b:Guid>{FAFD93C9-03B2-4D60-935C-67933272E2BE}</b:Guid>
    <b:Author>
      <b:Author>
        <b:NameList>
          <b:Person>
            <b:Last>Godfrey</b:Last>
            <b:First>A.</b:First>
            <b:Middle>T.</b:Middle>
          </b:Person>
        </b:NameList>
      </b:Author>
    </b:Author>
    <b:Title>VERA Core Physics Benchmarks</b:Title>
    <b:RefOrder>1</b:RefOrder>
  </b:Source>
</b:Sources>
</file>

<file path=customXml/item7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1</b:Tag>
    <b:SourceType>Report</b:SourceType>
    <b:Guid>{FAFD93C9-03B2-4D60-935C-67933272E2BE}</b:Guid>
    <b:Author>
      <b:Author>
        <b:NameList>
          <b:Person>
            <b:Last>Godfrey</b:Last>
            <b:First>A.</b:First>
            <b:Middle>T.</b:Middle>
          </b:Person>
        </b:NameList>
      </b:Author>
    </b:Author>
    <b:Title>VERA Core Physics Benchmarks</b:Title>
    <b:RefOrder>1</b:RefOrder>
  </b:Source>
</b:Sources>
</file>

<file path=customXml/item8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1</b:Tag>
    <b:SourceType>Report</b:SourceType>
    <b:Guid>{FAFD93C9-03B2-4D60-935C-67933272E2BE}</b:Guid>
    <b:Author>
      <b:Author>
        <b:NameList>
          <b:Person>
            <b:Last>Godfrey</b:Last>
            <b:First>A.</b:First>
            <b:Middle>T.</b:Middle>
          </b:Person>
        </b:NameList>
      </b:Author>
    </b:Author>
    <b:Title>VERA Core Physics Benchmarks</b:Title>
    <b:RefOrder>1</b:RefOrder>
  </b:Source>
</b:Sources>
</file>

<file path=customXml/itemProps1.xml><?xml version="1.0" encoding="utf-8"?>
<ds:datastoreItem xmlns:ds="http://schemas.openxmlformats.org/officeDocument/2006/customXml" ds:itemID="{F1441D2D-C118-41D7-8A77-9E8A502444E0}">
  <ds:schemaRefs>
    <ds:schemaRef ds:uri="http://schemas.microsoft.com/office/2006/metadata/properties"/>
    <ds:schemaRef ds:uri="http://schemas.microsoft.com/sharepoint/v4"/>
    <ds:schemaRef ds:uri="2df79c4b-422a-4389-bee9-4052db243df7"/>
  </ds:schemaRefs>
</ds:datastoreItem>
</file>

<file path=customXml/itemProps2.xml><?xml version="1.0" encoding="utf-8"?>
<ds:datastoreItem xmlns:ds="http://schemas.openxmlformats.org/officeDocument/2006/customXml" ds:itemID="{AFD0150D-136A-443C-AF92-91E8110166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97C183-45BF-475A-A9D4-32BF8B3D0C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f79c4b-422a-4389-bee9-4052db243df7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3BB1AA6-3E49-4857-9FBF-1C8165000B16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EE1DA92C-9999-421D-990F-E1F67D0B5DCF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5A139E8B-C81E-4462-8B7E-A815313E5203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D7D33247-B53A-4B81-8D1D-E7AF409E19C7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A9D4945C-0BE3-4A0C-98FC-6788CD152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CASL Milestone L2.AMA.P7.02</vt:lpstr>
    </vt:vector>
  </TitlesOfParts>
  <Company>UT-Battelle / ORNL</Company>
  <LinksUpToDate>false</LinksUpToDate>
  <CharactersWithSpaces>1053</CharactersWithSpaces>
  <SharedDoc>false</SharedDoc>
  <HLinks>
    <vt:vector size="48" baseType="variant">
      <vt:variant>
        <vt:i4>5111903</vt:i4>
      </vt:variant>
      <vt:variant>
        <vt:i4>711</vt:i4>
      </vt:variant>
      <vt:variant>
        <vt:i4>0</vt:i4>
      </vt:variant>
      <vt:variant>
        <vt:i4>5</vt:i4>
      </vt:variant>
      <vt:variant>
        <vt:lpwstr>mailto:ling.zou@inl.gov</vt:lpwstr>
      </vt:variant>
      <vt:variant>
        <vt:lpwstr/>
      </vt:variant>
      <vt:variant>
        <vt:i4>3538966</vt:i4>
      </vt:variant>
      <vt:variant>
        <vt:i4>708</vt:i4>
      </vt:variant>
      <vt:variant>
        <vt:i4>0</vt:i4>
      </vt:variant>
      <vt:variant>
        <vt:i4>5</vt:i4>
      </vt:variant>
      <vt:variant>
        <vt:lpwstr>mailto:mitcheld@westinghouse.com</vt:lpwstr>
      </vt:variant>
      <vt:variant>
        <vt:lpwstr/>
      </vt:variant>
      <vt:variant>
        <vt:i4>3014680</vt:i4>
      </vt:variant>
      <vt:variant>
        <vt:i4>705</vt:i4>
      </vt:variant>
      <vt:variant>
        <vt:i4>0</vt:i4>
      </vt:variant>
      <vt:variant>
        <vt:i4>5</vt:i4>
      </vt:variant>
      <vt:variant>
        <vt:lpwstr>mailto:lahodaej@westinghouse.com</vt:lpwstr>
      </vt:variant>
      <vt:variant>
        <vt:lpwstr/>
      </vt:variant>
      <vt:variant>
        <vt:i4>5963887</vt:i4>
      </vt:variant>
      <vt:variant>
        <vt:i4>702</vt:i4>
      </vt:variant>
      <vt:variant>
        <vt:i4>0</vt:i4>
      </vt:variant>
      <vt:variant>
        <vt:i4>5</vt:i4>
      </vt:variant>
      <vt:variant>
        <vt:lpwstr>mailto:popove@ornl.gov</vt:lpwstr>
      </vt:variant>
      <vt:variant>
        <vt:lpwstr/>
      </vt:variant>
      <vt:variant>
        <vt:i4>262160</vt:i4>
      </vt:variant>
      <vt:variant>
        <vt:i4>699</vt:i4>
      </vt:variant>
      <vt:variant>
        <vt:i4>0</vt:i4>
      </vt:variant>
      <vt:variant>
        <vt:i4>5</vt:i4>
      </vt:variant>
      <vt:variant>
        <vt:lpwstr>mailto:nam.dinh@inl.gov</vt:lpwstr>
      </vt:variant>
      <vt:variant>
        <vt:lpwstr/>
      </vt:variant>
      <vt:variant>
        <vt:i4>4587549</vt:i4>
      </vt:variant>
      <vt:variant>
        <vt:i4>696</vt:i4>
      </vt:variant>
      <vt:variant>
        <vt:i4>0</vt:i4>
      </vt:variant>
      <vt:variant>
        <vt:i4>5</vt:i4>
      </vt:variant>
      <vt:variant>
        <vt:lpwstr>mailto:jnshadi@sandia.gov</vt:lpwstr>
      </vt:variant>
      <vt:variant>
        <vt:lpwstr/>
      </vt:variant>
      <vt:variant>
        <vt:i4>5636212</vt:i4>
      </vt:variant>
      <vt:variant>
        <vt:i4>693</vt:i4>
      </vt:variant>
      <vt:variant>
        <vt:i4>0</vt:i4>
      </vt:variant>
      <vt:variant>
        <vt:i4>5</vt:i4>
      </vt:variant>
      <vt:variant>
        <vt:lpwstr>mailto:doster@ncsu.edu</vt:lpwstr>
      </vt:variant>
      <vt:variant>
        <vt:lpwstr/>
      </vt:variant>
      <vt:variant>
        <vt:i4>1310845</vt:i4>
      </vt:variant>
      <vt:variant>
        <vt:i4>690</vt:i4>
      </vt:variant>
      <vt:variant>
        <vt:i4>0</vt:i4>
      </vt:variant>
      <vt:variant>
        <vt:i4>5</vt:i4>
      </vt:variant>
      <vt:variant>
        <vt:lpwstr>mailto:ray.berry@inl.gov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CASL Milestone L2.AMA.P7.02</dc:title>
  <dc:subject>VERA 2.0</dc:subject>
  <dc:creator>Scott Palmtag</dc:creator>
  <cp:keywords>CASL, AMA</cp:keywords>
  <cp:lastModifiedBy>scott</cp:lastModifiedBy>
  <cp:revision>13</cp:revision>
  <cp:lastPrinted>2015-02-23T01:30:00Z</cp:lastPrinted>
  <dcterms:created xsi:type="dcterms:W3CDTF">2014-03-28T16:20:00Z</dcterms:created>
  <dcterms:modified xsi:type="dcterms:W3CDTF">2015-02-23T01:31:00Z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0x010100736BE9B5A985734A847479BB3367DB52</vt:lpwstr>
  </property>
</Properties>
</file>